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0544" w:rsidRPr="00DF5E43" w:rsidRDefault="007C0544">
      <w:pPr>
        <w:jc w:val="center"/>
        <w:rPr>
          <w:rFonts w:ascii="Times New Roman" w:hAnsi="Times New Roman" w:cs="Times New Roman"/>
        </w:rPr>
      </w:pPr>
      <w:bookmarkStart w:id="0" w:name="_GoBack"/>
      <w:bookmarkEnd w:id="0"/>
      <w:r w:rsidRPr="00DF5E43">
        <w:rPr>
          <w:rFonts w:ascii="Times New Roman" w:hAnsi="Times New Roman" w:cs="Times New Roman"/>
          <w:b/>
          <w:sz w:val="22"/>
        </w:rPr>
        <w:t>BAB IV</w:t>
      </w:r>
    </w:p>
    <w:p w:rsidR="007C0544" w:rsidRPr="00DF5E43" w:rsidRDefault="007C0544">
      <w:pPr>
        <w:jc w:val="center"/>
        <w:rPr>
          <w:rFonts w:ascii="Times New Roman" w:hAnsi="Times New Roman" w:cs="Times New Roman"/>
        </w:rPr>
      </w:pPr>
      <w:r w:rsidRPr="00DF5E43">
        <w:rPr>
          <w:rFonts w:ascii="Times New Roman" w:hAnsi="Times New Roman" w:cs="Times New Roman"/>
          <w:b/>
          <w:sz w:val="22"/>
        </w:rPr>
        <w:t>HASIL DAN PEMBAHASAN</w:t>
      </w:r>
    </w:p>
    <w:p w:rsidR="007C0544" w:rsidRPr="00DF5E43" w:rsidRDefault="007C0544">
      <w:pPr>
        <w:jc w:val="center"/>
        <w:rPr>
          <w:rFonts w:ascii="Times New Roman" w:hAnsi="Times New Roman" w:cs="Times New Roman"/>
          <w:b/>
          <w:sz w:val="22"/>
        </w:rPr>
      </w:pPr>
    </w:p>
    <w:p w:rsidR="007C0544" w:rsidRPr="00DF5E43" w:rsidRDefault="007C0544">
      <w:pPr>
        <w:jc w:val="both"/>
        <w:rPr>
          <w:rFonts w:ascii="Times New Roman" w:hAnsi="Times New Roman" w:cs="Times New Roman"/>
        </w:rPr>
      </w:pPr>
      <w:r w:rsidRPr="00DF5E43">
        <w:rPr>
          <w:rFonts w:ascii="Times New Roman" w:hAnsi="Times New Roman" w:cs="Times New Roman"/>
          <w:sz w:val="22"/>
        </w:rPr>
        <w:tab/>
        <w:t>Pada bab ini akan dijelaskan mengenai analisa data pada setiap pengujian spesifikasi. Pengujian yang telah dilakukan meliputi:</w:t>
      </w:r>
    </w:p>
    <w:p w:rsidR="007C0544" w:rsidRPr="00DF5E43" w:rsidRDefault="007C0544">
      <w:pPr>
        <w:numPr>
          <w:ilvl w:val="0"/>
          <w:numId w:val="2"/>
        </w:numPr>
        <w:jc w:val="both"/>
        <w:rPr>
          <w:rFonts w:ascii="Times New Roman" w:hAnsi="Times New Roman" w:cs="Times New Roman"/>
        </w:rPr>
      </w:pPr>
      <w:r w:rsidRPr="00DF5E43">
        <w:rPr>
          <w:rFonts w:ascii="Times New Roman" w:hAnsi="Times New Roman" w:cs="Times New Roman"/>
          <w:sz w:val="22"/>
        </w:rPr>
        <w:t>Jarak terjauh</w:t>
      </w:r>
    </w:p>
    <w:p w:rsidR="007C0544" w:rsidRPr="00DF5E43" w:rsidRDefault="007C0544">
      <w:pPr>
        <w:numPr>
          <w:ilvl w:val="0"/>
          <w:numId w:val="2"/>
        </w:numPr>
        <w:jc w:val="both"/>
        <w:rPr>
          <w:rFonts w:ascii="Times New Roman" w:hAnsi="Times New Roman" w:cs="Times New Roman"/>
        </w:rPr>
      </w:pPr>
      <w:r w:rsidRPr="00DF5E43">
        <w:rPr>
          <w:rFonts w:ascii="Times New Roman" w:hAnsi="Times New Roman" w:cs="Times New Roman"/>
          <w:sz w:val="22"/>
        </w:rPr>
        <w:t>Jangkauan kiri-kanan (Field Of View)</w:t>
      </w:r>
    </w:p>
    <w:p w:rsidR="007C0544" w:rsidRPr="00DF5E43" w:rsidRDefault="007C0544">
      <w:pPr>
        <w:numPr>
          <w:ilvl w:val="0"/>
          <w:numId w:val="2"/>
        </w:numPr>
        <w:jc w:val="both"/>
        <w:rPr>
          <w:rFonts w:ascii="Times New Roman" w:hAnsi="Times New Roman" w:cs="Times New Roman"/>
        </w:rPr>
      </w:pPr>
      <w:r w:rsidRPr="00DF5E43">
        <w:rPr>
          <w:rFonts w:ascii="Times New Roman" w:hAnsi="Times New Roman" w:cs="Times New Roman"/>
          <w:sz w:val="22"/>
        </w:rPr>
        <w:t>Kecepatan</w:t>
      </w:r>
    </w:p>
    <w:p w:rsidR="007C0544" w:rsidRPr="00DF5E43" w:rsidRDefault="007C0544">
      <w:pPr>
        <w:numPr>
          <w:ilvl w:val="0"/>
          <w:numId w:val="2"/>
        </w:numPr>
        <w:jc w:val="both"/>
        <w:rPr>
          <w:rFonts w:ascii="Times New Roman" w:hAnsi="Times New Roman" w:cs="Times New Roman"/>
        </w:rPr>
      </w:pPr>
      <w:r w:rsidRPr="00DF5E43">
        <w:rPr>
          <w:rFonts w:ascii="Times New Roman" w:hAnsi="Times New Roman" w:cs="Times New Roman"/>
          <w:sz w:val="22"/>
        </w:rPr>
        <w:t>Pencahayaan</w:t>
      </w:r>
    </w:p>
    <w:p w:rsidR="007C0544" w:rsidRPr="00DF5E43" w:rsidRDefault="007C0544">
      <w:pPr>
        <w:numPr>
          <w:ilvl w:val="0"/>
          <w:numId w:val="2"/>
        </w:numPr>
        <w:jc w:val="both"/>
        <w:rPr>
          <w:rFonts w:ascii="Times New Roman" w:hAnsi="Times New Roman" w:cs="Times New Roman"/>
        </w:rPr>
      </w:pPr>
      <w:r w:rsidRPr="00DF5E43">
        <w:rPr>
          <w:rFonts w:ascii="Times New Roman" w:hAnsi="Times New Roman" w:cs="Times New Roman"/>
          <w:sz w:val="22"/>
        </w:rPr>
        <w:t>Pemilihan warna</w:t>
      </w:r>
    </w:p>
    <w:p w:rsidR="007C0544" w:rsidRPr="00DF5E43" w:rsidRDefault="007C0544">
      <w:pPr>
        <w:jc w:val="both"/>
        <w:rPr>
          <w:rFonts w:ascii="Times New Roman" w:hAnsi="Times New Roman" w:cs="Times New Roman"/>
          <w:sz w:val="22"/>
        </w:rPr>
      </w:pPr>
    </w:p>
    <w:p w:rsidR="007C0544" w:rsidRPr="00DF5E43" w:rsidRDefault="007C0544">
      <w:pPr>
        <w:jc w:val="both"/>
        <w:rPr>
          <w:rFonts w:ascii="Times New Roman" w:hAnsi="Times New Roman" w:cs="Times New Roman"/>
        </w:rPr>
      </w:pPr>
      <w:r w:rsidRPr="00DF5E43">
        <w:rPr>
          <w:rFonts w:ascii="Times New Roman" w:hAnsi="Times New Roman" w:cs="Times New Roman"/>
          <w:b/>
          <w:sz w:val="22"/>
        </w:rPr>
        <w:t>4.1 Jarak terjauh</w:t>
      </w:r>
    </w:p>
    <w:p w:rsidR="007C0544" w:rsidRDefault="007C0544">
      <w:pPr>
        <w:jc w:val="both"/>
        <w:rPr>
          <w:rFonts w:ascii="Times New Roman" w:hAnsi="Times New Roman" w:cs="Times New Roman"/>
          <w:sz w:val="22"/>
        </w:rPr>
      </w:pPr>
      <w:r w:rsidRPr="00DF5E43">
        <w:rPr>
          <w:rFonts w:ascii="Times New Roman" w:hAnsi="Times New Roman" w:cs="Times New Roman"/>
          <w:b/>
          <w:sz w:val="22"/>
        </w:rPr>
        <w:tab/>
      </w:r>
      <w:r w:rsidRPr="00DF5E43">
        <w:rPr>
          <w:rFonts w:ascii="Times New Roman" w:hAnsi="Times New Roman" w:cs="Times New Roman"/>
          <w:sz w:val="22"/>
        </w:rPr>
        <w:t>Pengujian ini adalah bertujuan untuk mengetahui jarak terjauh yang dapat dibaca oleh robot sehingga robot dapat menemukannya. Dalam pengujian dilakukan 10 kali run-test dan hasilnya robot mampu menemukan bola. Melalui data untuk penentuan nilai HSV diketahui bahwa pada rentang nilai HSV yang dipilih diketahui bahwa nilai pixel terkecil yang dapat terdeteksi adalah 31. Gambar 4.1 berikut adalah salah satu contoh gambar objek pada jarak terjauh (585 cm).</w:t>
      </w:r>
    </w:p>
    <w:p w:rsidR="00646B31" w:rsidRDefault="00DC1B94">
      <w:pPr>
        <w:jc w:val="both"/>
        <w:rPr>
          <w:rFonts w:ascii="Times New Roman" w:hAnsi="Times New Roman" w:cs="Times New Roman"/>
          <w:sz w:val="22"/>
        </w:rPr>
      </w:pPr>
      <w:r>
        <w:rPr>
          <w:noProof/>
          <w:lang w:eastAsia="en-US" w:bidi="ar-SA"/>
        </w:rPr>
        <w:pict>
          <v:shapetype id="_x0000_t202" coordsize="21600,21600" o:spt="202" path="m,l,21600r21600,l21600,xe">
            <v:stroke joinstyle="miter"/>
            <v:path gradientshapeok="t" o:connecttype="rect"/>
          </v:shapetype>
          <v:shape id="Text Box 2" o:spid="_x0000_s1026" type="#_x0000_t202" style="position:absolute;left:0;text-align:left;margin-left:.3pt;margin-top:6.15pt;width:148.5pt;height:110.25pt;z-index:1;visibility:visible;mso-wrap-style:none;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mxCXSJwIAAE4EAAAOAAAAZHJzL2Uyb0RvYy54bWysVNuO2jAQfa/Uf7D8XhICLBARVlu2VJW2 F2m3HzA4DrHqW21DQr++Y4el9PZSNQ+WxzM+njlnJqvbXkly5M4Loys6HuWUcM1MLfS+op+ftq8W lPgAugZpNK/oiXt6u375YtXZkhemNbLmjiCI9mVnK9qGYMss86zlCvzIWK7R2RinIKDp9lntoEN0 JbMiz2+yzrjaOsO493h6PzjpOuE3DWfhY9N4HoisKOYW0urSuotrtl5BuXdgW8HOacA/ZKFAaHz0 AnUPAcjBid+glGDOeNOEETMqM00jGE81YDXj/JdqHluwPNWC5Hh7ocn/P1j24fjJEVFXdJLPKdGg UKQn3gfy2vSkiPx01pcY9mgxMPR4jDqnWr19MOyLJ9psWtB7fuec6VoONeY3jjezq6sDjo8gu+69 qfEZOASTgPrGqUge0kEQHXU6XbSJqTA8LCbzaXEzo4ShbzzNJ8vFLL0B5fN163x4y40icVNRh+In eDg++BDTgfI5JL7mjRT1VkiZDLffbaQjR8BG2abvjP5TmNSkq+hyVswGBv4KkafvTxBKBOx4KVRF F5cgKCNvb3Sd+jGAkMMeU5b6TGTkbmAx9Ls+aXbRZ2fqEzLrzNDgOJC4aY37RkmHzV1R//UAjlMi 32lUZzmeTuM0JGM6mxdouGvP7toDmiFURQMlw3YT0gQl3uwdqrgVid8o95DJOWVs2kT7ecDiVFzb KerHb2D9HQAA//8DAFBLAwQUAAYACAAAACEAq3LpadYAAAACAQAADwAAAGRycy9kb3ducmV2Lnht bEyPwW7CMBBE70j8g7X34iQg2kZxUBXBFQmo1OsSb5OAvQ6xE+jf1+2lvaw0mtHM22LzsEZMNPjO sYJ0kYAgrp3uuFHwfto9vYDwAVmjcUwKvsjDppzPCsy1u/OBpmNoRCxhn6OCNoQ+l9LXLVn0C9cT R+/TDRZDlEMj9YD3WG6NzJJkLS12HBda7Klqqb4eR6tgPFVv06HKLh/TXq/26y1aNDel5jMQgR7h Lwk/7JEbygh0diNrL4yC+EX4vdFbPi9fQZwVZFmagiwL+R+9/AYAAP//AwBQSwECLQAUAAYACAAA ACEAtoM4kv4AAADhAQAAEwAAAAAAAAAAAAAAAAAAAAAAW0NvbnRlbnRfVHlwZXNdLnhtbFBLAQIt ABQABgAIAAAAIQA4/SH/1gAAAJQBAAALAAAAAAAAAAAAAAAAAC8BAABfcmVscy8ucmVsc1BLAQIt ABQABgAIAAAAIQBmxCXSJwIAAE4EAAAOAAAAAAAAAAAAAAAAAC4CAABkcnMvZTJvRG9jLnhtbFBL AQItABQABgAIAAAAIQCrculp1gAAAAIBAAAPAAAAAAAAAAAAAAAAAIEEAABkcnMvZG93bnJldi54 bWxQSwUGAAAAAAQABADzAAAAhAUAAAAA ">
            <v:textbox style="mso-next-textbox:#Text Box 2;mso-fit-shape-to-text:t">
              <w:txbxContent>
                <w:p w:rsidR="00646B31" w:rsidRDefault="00D47EE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32pt;height:99pt">
                        <v:imagedata r:id="rId7" o:title=""/>
                      </v:shape>
                    </w:pict>
                  </w:r>
                </w:p>
              </w:txbxContent>
            </v:textbox>
          </v:shape>
        </w:pict>
      </w:r>
      <w:r>
        <w:rPr>
          <w:noProof/>
          <w:lang w:eastAsia="en-US" w:bidi="ar-SA"/>
        </w:rPr>
        <w:pict>
          <v:shape id="_x0000_s1027" type="#_x0000_t202" style="position:absolute;left:0;text-align:left;margin-left:157.05pt;margin-top:6.15pt;width:2in;height:110.25pt;z-index:2;visibility:visible;mso-wrap-style:none;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mxCXSJwIAAE4EAAAOAAAAZHJzL2Uyb0RvYy54bWysVNuO2jAQfa/Uf7D8XhICLBARVlu2VJW2 F2m3HzA4DrHqW21DQr++Y4el9PZSNQ+WxzM+njlnJqvbXkly5M4Loys6HuWUcM1MLfS+op+ftq8W lPgAugZpNK/oiXt6u375YtXZkhemNbLmjiCI9mVnK9qGYMss86zlCvzIWK7R2RinIKDp9lntoEN0 JbMiz2+yzrjaOsO493h6PzjpOuE3DWfhY9N4HoisKOYW0urSuotrtl5BuXdgW8HOacA/ZKFAaHz0 AnUPAcjBid+glGDOeNOEETMqM00jGE81YDXj/JdqHluwPNWC5Hh7ocn/P1j24fjJEVFXdJLPKdGg UKQn3gfy2vSkiPx01pcY9mgxMPR4jDqnWr19MOyLJ9psWtB7fuec6VoONeY3jjezq6sDjo8gu+69 qfEZOASTgPrGqUge0kEQHXU6XbSJqTA8LCbzaXEzo4ShbzzNJ8vFLL0B5fN163x4y40icVNRh+In eDg++BDTgfI5JL7mjRT1VkiZDLffbaQjR8BG2abvjP5TmNSkq+hyVswGBv4KkafvTxBKBOx4KVRF F5cgKCNvb3Sd+jGAkMMeU5b6TGTkbmAx9Ls+aXbRZ2fqEzLrzNDgOJC4aY37RkmHzV1R//UAjlMi 32lUZzmeTuM0JGM6mxdouGvP7toDmiFURQMlw3YT0gQl3uwdqrgVid8o95DJOWVs2kT7ecDiVFzb KerHb2D9HQAA//8DAFBLAwQUAAYACAAAACEAq3LpadYAAAACAQAADwAAAGRycy9kb3ducmV2Lnht bEyPwW7CMBBE70j8g7X34iQg2kZxUBXBFQmo1OsSb5OAvQ6xE+jf1+2lvaw0mtHM22LzsEZMNPjO sYJ0kYAgrp3uuFHwfto9vYDwAVmjcUwKvsjDppzPCsy1u/OBpmNoRCxhn6OCNoQ+l9LXLVn0C9cT R+/TDRZDlEMj9YD3WG6NzJJkLS12HBda7Klqqb4eR6tgPFVv06HKLh/TXq/26y1aNDel5jMQgR7h Lwk/7JEbygh0diNrL4yC+EX4vdFbPi9fQZwVZFmagiwL+R+9/AYAAP//AwBQSwECLQAUAAYACAAA ACEAtoM4kv4AAADhAQAAEwAAAAAAAAAAAAAAAAAAAAAAW0NvbnRlbnRfVHlwZXNdLnhtbFBLAQIt ABQABgAIAAAAIQA4/SH/1gAAAJQBAAALAAAAAAAAAAAAAAAAAC8BAABfcmVscy8ucmVsc1BLAQIt ABQABgAIAAAAIQBmxCXSJwIAAE4EAAAOAAAAAAAAAAAAAAAAAC4CAABkcnMvZTJvRG9jLnhtbFBL AQItABQABgAIAAAAIQCrculp1gAAAAIBAAAPAAAAAAAAAAAAAAAAAIEEAABkcnMvZG93bnJldi54 bWxQSwUGAAAAAAQABADzAAAAhAUAAAAA ">
            <v:textbox style="mso-fit-shape-to-text:t">
              <w:txbxContent>
                <w:p w:rsidR="00646B31" w:rsidRDefault="00D47EE5" w:rsidP="00646B31">
                  <w:r>
                    <w:pict>
                      <v:shape id="_x0000_i1034" type="#_x0000_t75" style="width:129pt;height:98.25pt">
                        <v:imagedata r:id="rId8" o:title=""/>
                      </v:shape>
                    </w:pict>
                  </w:r>
                </w:p>
              </w:txbxContent>
            </v:textbox>
          </v:shape>
        </w:pict>
      </w:r>
    </w:p>
    <w:p w:rsidR="00646B31" w:rsidRDefault="00646B31">
      <w:pPr>
        <w:jc w:val="both"/>
        <w:rPr>
          <w:rFonts w:ascii="Times New Roman" w:hAnsi="Times New Roman" w:cs="Times New Roman"/>
          <w:sz w:val="22"/>
        </w:rPr>
      </w:pPr>
    </w:p>
    <w:p w:rsidR="00646B31" w:rsidRDefault="00646B31">
      <w:pPr>
        <w:jc w:val="both"/>
        <w:rPr>
          <w:rFonts w:ascii="Times New Roman" w:hAnsi="Times New Roman" w:cs="Times New Roman"/>
          <w:sz w:val="22"/>
        </w:rPr>
      </w:pPr>
    </w:p>
    <w:p w:rsidR="00B50901" w:rsidRPr="00DF5E43" w:rsidRDefault="00B50901">
      <w:pPr>
        <w:jc w:val="both"/>
        <w:rPr>
          <w:rFonts w:ascii="Times New Roman" w:hAnsi="Times New Roman" w:cs="Times New Roman"/>
        </w:rPr>
      </w:pPr>
    </w:p>
    <w:p w:rsidR="00646B31" w:rsidRDefault="00646B31">
      <w:pPr>
        <w:jc w:val="both"/>
        <w:rPr>
          <w:rFonts w:ascii="Times New Roman" w:hAnsi="Times New Roman" w:cs="Times New Roman"/>
          <w:sz w:val="22"/>
        </w:rPr>
      </w:pPr>
    </w:p>
    <w:p w:rsidR="00646B31" w:rsidRDefault="00646B31">
      <w:pPr>
        <w:jc w:val="both"/>
        <w:rPr>
          <w:rFonts w:ascii="Times New Roman" w:hAnsi="Times New Roman" w:cs="Times New Roman"/>
          <w:sz w:val="22"/>
        </w:rPr>
      </w:pPr>
    </w:p>
    <w:p w:rsidR="00646B31" w:rsidRDefault="00646B31">
      <w:pPr>
        <w:jc w:val="both"/>
        <w:rPr>
          <w:rFonts w:ascii="Times New Roman" w:hAnsi="Times New Roman" w:cs="Times New Roman"/>
          <w:sz w:val="22"/>
        </w:rPr>
      </w:pPr>
    </w:p>
    <w:p w:rsidR="00646B31" w:rsidRDefault="00646B31">
      <w:pPr>
        <w:jc w:val="both"/>
        <w:rPr>
          <w:rFonts w:ascii="Times New Roman" w:hAnsi="Times New Roman" w:cs="Times New Roman"/>
          <w:sz w:val="22"/>
        </w:rPr>
      </w:pPr>
    </w:p>
    <w:p w:rsidR="00646B31" w:rsidRDefault="00646B31">
      <w:pPr>
        <w:jc w:val="both"/>
        <w:rPr>
          <w:rFonts w:ascii="Times New Roman" w:hAnsi="Times New Roman" w:cs="Times New Roman"/>
          <w:sz w:val="22"/>
        </w:rPr>
      </w:pPr>
    </w:p>
    <w:p w:rsidR="00646B31" w:rsidRPr="00D47EE5" w:rsidRDefault="00D47EE5" w:rsidP="00D47EE5">
      <w:pPr>
        <w:numPr>
          <w:ilvl w:val="0"/>
          <w:numId w:val="7"/>
        </w:numPr>
        <w:rPr>
          <w:rFonts w:ascii="Times New Roman" w:hAnsi="Times New Roman" w:cs="Times New Roman"/>
          <w:sz w:val="22"/>
        </w:rPr>
      </w:pPr>
      <w:r>
        <w:rPr>
          <w:rFonts w:ascii="Times New Roman" w:hAnsi="Times New Roman" w:cs="Times New Roman"/>
          <w:sz w:val="22"/>
        </w:rPr>
        <w:t xml:space="preserve"> </w:t>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t>(b)</w:t>
      </w:r>
    </w:p>
    <w:p w:rsidR="007C0544" w:rsidRDefault="007C0544">
      <w:pPr>
        <w:jc w:val="both"/>
        <w:rPr>
          <w:rFonts w:ascii="Times New Roman" w:hAnsi="Times New Roman" w:cs="Times New Roman"/>
          <w:sz w:val="22"/>
        </w:rPr>
      </w:pPr>
      <w:r w:rsidRPr="00D47EE5">
        <w:rPr>
          <w:rFonts w:ascii="Times New Roman" w:hAnsi="Times New Roman" w:cs="Times New Roman"/>
          <w:b/>
          <w:sz w:val="22"/>
        </w:rPr>
        <w:t>Gambar 4.1 Co</w:t>
      </w:r>
      <w:r w:rsidRPr="00DF5E43">
        <w:rPr>
          <w:rFonts w:ascii="Times New Roman" w:hAnsi="Times New Roman" w:cs="Times New Roman"/>
          <w:sz w:val="22"/>
        </w:rPr>
        <w:t>ntoh pembacaan pada jarak 585cm. Gambar (a) adalah pixel hasil threshold sedangkan gambar (b) adalah gambar hasil penentuan koordinat.</w:t>
      </w:r>
    </w:p>
    <w:p w:rsidR="00B50901" w:rsidRPr="00DF5E43" w:rsidRDefault="00B50901">
      <w:pPr>
        <w:jc w:val="both"/>
        <w:rPr>
          <w:rFonts w:ascii="Times New Roman" w:hAnsi="Times New Roman" w:cs="Times New Roman"/>
        </w:rPr>
      </w:pPr>
    </w:p>
    <w:p w:rsidR="007C0544" w:rsidRPr="00DF5E43" w:rsidRDefault="007C0544">
      <w:pPr>
        <w:jc w:val="both"/>
        <w:rPr>
          <w:rFonts w:ascii="Times New Roman" w:hAnsi="Times New Roman" w:cs="Times New Roman"/>
        </w:rPr>
      </w:pPr>
      <w:r w:rsidRPr="00DF5E43">
        <w:rPr>
          <w:rFonts w:ascii="Times New Roman" w:hAnsi="Times New Roman" w:cs="Times New Roman"/>
          <w:sz w:val="22"/>
        </w:rPr>
        <w:lastRenderedPageBreak/>
        <w:tab/>
        <w:t>Maka pada gambar 4.1 pixel yang merepresentasikan bola adalah kumpulan pixel kecil yang berada sekitar koordinat pixel 20,240 dengan origin adalah pixel kiri atas. Namun dikarenakan adanya noise maka posisi lingkaran target tidak tepat pada koordinat tersebut. Metode penentuan dengan algoritma pusat massa pada 2 dimensi menyebabkan lingkaran target berada di antara kumpulan pixel bola dan kumpulan noise.</w:t>
      </w:r>
    </w:p>
    <w:p w:rsidR="007C0544" w:rsidRDefault="007C0544">
      <w:pPr>
        <w:ind w:firstLine="720"/>
        <w:jc w:val="both"/>
        <w:rPr>
          <w:rFonts w:ascii="Times New Roman" w:hAnsi="Times New Roman" w:cs="Times New Roman"/>
          <w:sz w:val="22"/>
        </w:rPr>
      </w:pPr>
      <w:r w:rsidRPr="00DF5E43">
        <w:rPr>
          <w:rFonts w:ascii="Times New Roman" w:hAnsi="Times New Roman" w:cs="Times New Roman"/>
          <w:sz w:val="22"/>
        </w:rPr>
        <w:t>Sedangkan untuk hasil dimana tidak ada bola, didapat bahwa  pixel hasil threshold adalah 12 pixel dengan tidak cenderung berkumpul pada area tertentu. Gambar 4.2 berikut menunjukkan hasil threshold tersebut.</w:t>
      </w:r>
    </w:p>
    <w:p w:rsidR="008910C8" w:rsidRPr="00DF5E43" w:rsidRDefault="00DC1B94" w:rsidP="008910C8">
      <w:pPr>
        <w:jc w:val="both"/>
        <w:rPr>
          <w:rFonts w:ascii="Times New Roman" w:hAnsi="Times New Roman" w:cs="Times New Roman"/>
        </w:rPr>
      </w:pPr>
      <w:r>
        <w:rPr>
          <w:noProof/>
          <w:lang w:eastAsia="en-US" w:bidi="ar-SA"/>
        </w:rPr>
        <w:pict>
          <v:shape id="_x0000_s1028" type="#_x0000_t202" style="position:absolute;left:0;text-align:left;margin-left:152.55pt;margin-top:11.9pt;width:132pt;height:106.5pt;z-index:4;mso-wrap-style:none">
            <v:textbox style="mso-fit-shape-to-text:t">
              <w:txbxContent>
                <w:p w:rsidR="00C147A5" w:rsidRDefault="0047652D" w:rsidP="00C147A5">
                  <w:r>
                    <w:pict>
                      <v:shape id="_x0000_i1035" type="#_x0000_t75" style="width:117pt;height:90pt">
                        <v:imagedata r:id="rId9" o:title=""/>
                      </v:shape>
                    </w:pict>
                  </w:r>
                </w:p>
              </w:txbxContent>
            </v:textbox>
          </v:shape>
        </w:pict>
      </w:r>
      <w:r>
        <w:rPr>
          <w:noProof/>
          <w:lang w:eastAsia="en-US" w:bidi="ar-SA"/>
        </w:rPr>
        <w:pict>
          <v:shape id="_x0000_s1029" type="#_x0000_t202" style="position:absolute;left:0;text-align:left;margin-left:13.8pt;margin-top:11.9pt;width:132pt;height:106.5pt;z-index:3;mso-wrap-style:none">
            <v:textbox style="mso-fit-shape-to-text:t">
              <w:txbxContent>
                <w:p w:rsidR="00C147A5" w:rsidRDefault="0047652D">
                  <w:r>
                    <w:pict>
                      <v:shape id="_x0000_i1036" type="#_x0000_t75" style="width:115.5pt;height:86.25pt">
                        <v:imagedata r:id="rId10" o:title=""/>
                      </v:shape>
                    </w:pict>
                  </w:r>
                </w:p>
              </w:txbxContent>
            </v:textbox>
          </v:shape>
        </w:pict>
      </w:r>
    </w:p>
    <w:p w:rsidR="007C0544" w:rsidRDefault="007C0544">
      <w:pPr>
        <w:rPr>
          <w:rFonts w:ascii="Times New Roman" w:hAnsi="Times New Roman" w:cs="Times New Roman"/>
          <w:b/>
          <w:sz w:val="22"/>
        </w:rPr>
      </w:pPr>
    </w:p>
    <w:p w:rsidR="008910C8" w:rsidRDefault="008910C8">
      <w:pPr>
        <w:rPr>
          <w:rFonts w:ascii="Times New Roman" w:hAnsi="Times New Roman" w:cs="Times New Roman"/>
          <w:b/>
          <w:sz w:val="22"/>
        </w:rPr>
      </w:pPr>
    </w:p>
    <w:p w:rsidR="008910C8" w:rsidRDefault="008910C8">
      <w:pPr>
        <w:rPr>
          <w:rFonts w:ascii="Times New Roman" w:hAnsi="Times New Roman" w:cs="Times New Roman"/>
          <w:b/>
          <w:sz w:val="22"/>
        </w:rPr>
      </w:pPr>
    </w:p>
    <w:p w:rsidR="008910C8" w:rsidRPr="00DF5E43" w:rsidRDefault="008910C8">
      <w:pPr>
        <w:rPr>
          <w:rFonts w:ascii="Times New Roman" w:hAnsi="Times New Roman" w:cs="Times New Roman"/>
          <w:b/>
          <w:sz w:val="22"/>
        </w:rPr>
      </w:pPr>
    </w:p>
    <w:p w:rsidR="008910C8" w:rsidRDefault="007C0544">
      <w:pPr>
        <w:rPr>
          <w:rFonts w:ascii="Times New Roman" w:hAnsi="Times New Roman" w:cs="Times New Roman"/>
          <w:sz w:val="22"/>
        </w:rPr>
      </w:pPr>
      <w:r w:rsidRPr="00DF5E43">
        <w:rPr>
          <w:rFonts w:ascii="Times New Roman" w:hAnsi="Times New Roman" w:cs="Times New Roman"/>
          <w:sz w:val="22"/>
        </w:rPr>
        <w:t xml:space="preserve"> </w:t>
      </w:r>
    </w:p>
    <w:p w:rsidR="008910C8" w:rsidRDefault="008910C8">
      <w:pPr>
        <w:rPr>
          <w:rFonts w:ascii="Times New Roman" w:hAnsi="Times New Roman" w:cs="Times New Roman"/>
          <w:sz w:val="22"/>
        </w:rPr>
      </w:pPr>
    </w:p>
    <w:p w:rsidR="00C147A5" w:rsidRDefault="00C147A5">
      <w:pPr>
        <w:rPr>
          <w:rFonts w:ascii="Times New Roman" w:hAnsi="Times New Roman" w:cs="Times New Roman"/>
          <w:sz w:val="22"/>
        </w:rPr>
      </w:pPr>
    </w:p>
    <w:p w:rsidR="00E11AF0" w:rsidRDefault="00E11AF0">
      <w:pPr>
        <w:rPr>
          <w:rFonts w:ascii="Times New Roman" w:hAnsi="Times New Roman" w:cs="Times New Roman"/>
          <w:sz w:val="22"/>
        </w:rPr>
      </w:pPr>
      <w:r>
        <w:rPr>
          <w:rFonts w:ascii="Times New Roman" w:hAnsi="Times New Roman" w:cs="Times New Roman"/>
          <w:sz w:val="22"/>
        </w:rPr>
        <w:tab/>
      </w:r>
      <w:r>
        <w:rPr>
          <w:rFonts w:ascii="Times New Roman" w:hAnsi="Times New Roman" w:cs="Times New Roman"/>
          <w:sz w:val="22"/>
        </w:rPr>
        <w:tab/>
      </w:r>
    </w:p>
    <w:p w:rsidR="00E11AF0" w:rsidRDefault="00E11AF0" w:rsidP="00E11AF0">
      <w:pPr>
        <w:numPr>
          <w:ilvl w:val="0"/>
          <w:numId w:val="8"/>
        </w:numPr>
        <w:rPr>
          <w:rFonts w:ascii="Times New Roman" w:hAnsi="Times New Roman" w:cs="Times New Roman"/>
          <w:sz w:val="22"/>
        </w:rPr>
      </w:pPr>
      <w:r>
        <w:rPr>
          <w:rFonts w:ascii="Times New Roman" w:hAnsi="Times New Roman" w:cs="Times New Roman"/>
          <w:sz w:val="22"/>
        </w:rPr>
        <w:t xml:space="preserve"> </w:t>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t>(b)</w:t>
      </w:r>
    </w:p>
    <w:p w:rsidR="007C0544" w:rsidRPr="008910C8" w:rsidRDefault="007C0544">
      <w:pPr>
        <w:rPr>
          <w:rFonts w:ascii="Times New Roman" w:hAnsi="Times New Roman" w:cs="Times New Roman"/>
          <w:sz w:val="22"/>
        </w:rPr>
      </w:pPr>
      <w:r w:rsidRPr="00DF5E43">
        <w:rPr>
          <w:rFonts w:ascii="Times New Roman" w:hAnsi="Times New Roman" w:cs="Times New Roman"/>
          <w:sz w:val="22"/>
        </w:rPr>
        <w:t>Gambar 4.2 Contoh pembacaan tanpa bola. Gambar (a) adalah pixel hasil threshold sedangkan gambar (b) adalah gambar hasil penentuan koordinat.</w:t>
      </w:r>
    </w:p>
    <w:p w:rsidR="007C0544" w:rsidRPr="00DF5E43" w:rsidRDefault="007C0544">
      <w:pPr>
        <w:jc w:val="center"/>
        <w:rPr>
          <w:rFonts w:ascii="Times New Roman" w:hAnsi="Times New Roman" w:cs="Times New Roman"/>
          <w:sz w:val="22"/>
        </w:rPr>
      </w:pPr>
    </w:p>
    <w:p w:rsidR="007C0544" w:rsidRPr="00DF5E43" w:rsidRDefault="007C0544">
      <w:pPr>
        <w:ind w:firstLine="720"/>
        <w:jc w:val="both"/>
        <w:rPr>
          <w:rFonts w:ascii="Times New Roman" w:hAnsi="Times New Roman" w:cs="Times New Roman"/>
        </w:rPr>
      </w:pPr>
      <w:r w:rsidRPr="00DF5E43">
        <w:rPr>
          <w:rFonts w:ascii="Times New Roman" w:hAnsi="Times New Roman" w:cs="Times New Roman"/>
          <w:sz w:val="22"/>
        </w:rPr>
        <w:t>Gambar 4.2 adalah gambar asli tanpa adanya bola namun tetap lingkaran target memperoleh koordinat. Dikarenakan masih adanya pixel hasil threshold walaupun pixel tersebut adalah pixel yang bukan berasal dari bola, maka tetap akan muncul hasil penentuan koordiat.</w:t>
      </w:r>
    </w:p>
    <w:p w:rsidR="007C0544" w:rsidRPr="00DF5E43" w:rsidRDefault="007C0544">
      <w:pPr>
        <w:ind w:firstLine="720"/>
        <w:jc w:val="both"/>
        <w:rPr>
          <w:rFonts w:ascii="Times New Roman" w:hAnsi="Times New Roman" w:cs="Times New Roman"/>
          <w:sz w:val="22"/>
        </w:rPr>
      </w:pPr>
    </w:p>
    <w:p w:rsidR="007C0544" w:rsidRPr="00DF5E43" w:rsidRDefault="007C0544">
      <w:pPr>
        <w:ind w:firstLine="720"/>
        <w:jc w:val="both"/>
        <w:rPr>
          <w:rFonts w:ascii="Times New Roman" w:hAnsi="Times New Roman" w:cs="Times New Roman"/>
        </w:rPr>
      </w:pPr>
      <w:r w:rsidRPr="00DF5E43">
        <w:rPr>
          <w:rFonts w:ascii="Times New Roman" w:hAnsi="Times New Roman" w:cs="Times New Roman"/>
          <w:sz w:val="22"/>
        </w:rPr>
        <w:t>Dari data jarak terjauh dan data bola kosong dapat diambil informasi bahwa:</w:t>
      </w:r>
    </w:p>
    <w:p w:rsidR="007C0544" w:rsidRPr="00DF5E43" w:rsidRDefault="007C0544">
      <w:pPr>
        <w:numPr>
          <w:ilvl w:val="0"/>
          <w:numId w:val="3"/>
        </w:numPr>
        <w:jc w:val="both"/>
        <w:rPr>
          <w:rFonts w:ascii="Times New Roman" w:hAnsi="Times New Roman" w:cs="Times New Roman"/>
        </w:rPr>
      </w:pPr>
      <w:r w:rsidRPr="00DF5E43">
        <w:rPr>
          <w:rFonts w:ascii="Times New Roman" w:hAnsi="Times New Roman" w:cs="Times New Roman"/>
          <w:sz w:val="22"/>
        </w:rPr>
        <w:t xml:space="preserve">Jumlah pixel hasil threshold antara jarak terjauh dan tanpa bola tidak memiliki perbedaan jauh. Hal ini disebabkan </w:t>
      </w:r>
      <w:r w:rsidRPr="00DF5E43">
        <w:rPr>
          <w:rFonts w:ascii="Times New Roman" w:hAnsi="Times New Roman" w:cs="Times New Roman"/>
          <w:sz w:val="22"/>
        </w:rPr>
        <w:lastRenderedPageBreak/>
        <w:t>karena ukuran bola itu sendiri sudah mengecil dan terdapat noise</w:t>
      </w:r>
    </w:p>
    <w:p w:rsidR="007C0544" w:rsidRPr="00DF5E43" w:rsidRDefault="007C0544">
      <w:pPr>
        <w:numPr>
          <w:ilvl w:val="0"/>
          <w:numId w:val="3"/>
        </w:numPr>
        <w:jc w:val="both"/>
        <w:rPr>
          <w:rFonts w:ascii="Times New Roman" w:hAnsi="Times New Roman" w:cs="Times New Roman"/>
        </w:rPr>
      </w:pPr>
      <w:r w:rsidRPr="00DF5E43">
        <w:rPr>
          <w:rFonts w:ascii="Times New Roman" w:hAnsi="Times New Roman" w:cs="Times New Roman"/>
          <w:sz w:val="22"/>
        </w:rPr>
        <w:t>Keadaan tanpa bola dan posisi bola terjauh tetap menghasilkan posisi koordinat karena adanya pixel noise, sedangkan pada posisi bola terjauh menghasil koordinat yang tidak tetap sehingga apabila robot mengambil koordinat tersebut sebagai acuan maka robot akan semakin menjauhi bola.</w:t>
      </w:r>
    </w:p>
    <w:p w:rsidR="007C0544" w:rsidRPr="00DF5E43" w:rsidRDefault="007C0544">
      <w:pPr>
        <w:jc w:val="both"/>
        <w:rPr>
          <w:rFonts w:ascii="Times New Roman" w:hAnsi="Times New Roman" w:cs="Times New Roman"/>
          <w:sz w:val="22"/>
        </w:rPr>
      </w:pPr>
    </w:p>
    <w:p w:rsidR="007C0544" w:rsidRPr="00DF5E43" w:rsidRDefault="007C0544">
      <w:pPr>
        <w:jc w:val="both"/>
        <w:rPr>
          <w:rFonts w:ascii="Times New Roman" w:hAnsi="Times New Roman" w:cs="Times New Roman"/>
        </w:rPr>
      </w:pPr>
      <w:r w:rsidRPr="00DF5E43">
        <w:rPr>
          <w:rFonts w:ascii="Times New Roman" w:hAnsi="Times New Roman" w:cs="Times New Roman"/>
          <w:sz w:val="22"/>
        </w:rPr>
        <w:t xml:space="preserve"> </w:t>
      </w:r>
      <w:r w:rsidRPr="00DF5E43">
        <w:rPr>
          <w:rFonts w:ascii="Times New Roman" w:hAnsi="Times New Roman" w:cs="Times New Roman"/>
          <w:sz w:val="22"/>
        </w:rPr>
        <w:tab/>
        <w:t>Berdasarkan informasi ini maka robot dapat salah dalam menemukan bola. Untuk mencegah gerak robot yang semakin menjauhi bola, maka ditentukan minimal pixel berdasarkan data yang menghasilkan koordinat target paling dekat dengan bola yaitu 31 pixel.</w:t>
      </w:r>
    </w:p>
    <w:p w:rsidR="007C0544" w:rsidRPr="00DF5E43" w:rsidRDefault="007C0544">
      <w:pPr>
        <w:jc w:val="both"/>
        <w:rPr>
          <w:rFonts w:ascii="Times New Roman" w:hAnsi="Times New Roman" w:cs="Times New Roman"/>
          <w:sz w:val="22"/>
        </w:rPr>
      </w:pPr>
    </w:p>
    <w:p w:rsidR="007C0544" w:rsidRPr="00DF5E43" w:rsidRDefault="007C0544">
      <w:pPr>
        <w:jc w:val="both"/>
        <w:rPr>
          <w:rFonts w:ascii="Times New Roman" w:hAnsi="Times New Roman" w:cs="Times New Roman"/>
        </w:rPr>
      </w:pPr>
      <w:r w:rsidRPr="00DF5E43">
        <w:rPr>
          <w:rFonts w:ascii="Times New Roman" w:hAnsi="Times New Roman" w:cs="Times New Roman"/>
          <w:b/>
          <w:sz w:val="22"/>
        </w:rPr>
        <w:t>4.2 Jarak kiri-kanan</w:t>
      </w:r>
    </w:p>
    <w:p w:rsidR="007C0544" w:rsidRPr="00DF5E43" w:rsidRDefault="007C0544">
      <w:pPr>
        <w:jc w:val="both"/>
        <w:rPr>
          <w:rFonts w:ascii="Times New Roman" w:hAnsi="Times New Roman" w:cs="Times New Roman"/>
        </w:rPr>
      </w:pPr>
      <w:r w:rsidRPr="00DF5E43">
        <w:rPr>
          <w:rFonts w:ascii="Times New Roman" w:hAnsi="Times New Roman" w:cs="Times New Roman"/>
          <w:sz w:val="22"/>
        </w:rPr>
        <w:tab/>
        <w:t>Penentuan jarak kiri-kanan atau kemampuan Field Of View (FOV) kamera kamera menjadi sangat penting karena dalam algoritma proses menemukan bola robot akan mengarahkan kamera hingga lingkaran target berada di masuk pada lingkaran tengah gambar. Jika dalam proses ini justru bola berada di luar FOV, maka robot tidak dapat lagi menemukan lagi.</w:t>
      </w:r>
    </w:p>
    <w:p w:rsidR="007C0544" w:rsidRPr="00DF5E43" w:rsidRDefault="007C0544">
      <w:pPr>
        <w:jc w:val="both"/>
        <w:rPr>
          <w:rFonts w:ascii="Times New Roman" w:hAnsi="Times New Roman" w:cs="Times New Roman"/>
        </w:rPr>
      </w:pPr>
      <w:r w:rsidRPr="00DF5E43">
        <w:rPr>
          <w:rFonts w:ascii="Times New Roman" w:hAnsi="Times New Roman" w:cs="Times New Roman"/>
          <w:sz w:val="22"/>
        </w:rPr>
        <w:tab/>
        <w:t>Nilai sudut FOV baik dari pengujian maupun data produk menunjukkan bahwa sudut FOV adalah 58 derajat. Gambar 4.3 adalah gambaran FOV pada sudut 58 derajat mempengaruhi tertangkapnya bola oleh kamera.</w:t>
      </w:r>
    </w:p>
    <w:p w:rsidR="006739A0" w:rsidRDefault="006739A0">
      <w:pPr>
        <w:jc w:val="center"/>
        <w:rPr>
          <w:rFonts w:ascii="Times New Roman" w:hAnsi="Times New Roman" w:cs="Times New Roman"/>
          <w:sz w:val="22"/>
        </w:rPr>
      </w:pPr>
      <w:r w:rsidRPr="00DF5E43">
        <w:rPr>
          <w:rFonts w:ascii="Times New Roman" w:hAnsi="Times New Roman" w:cs="Times New Roman"/>
          <w:sz w:val="22"/>
        </w:rPr>
        <w:pict>
          <v:shape id="_x0000_i1025" type="#_x0000_t75" style="width:117pt;height:70.5pt">
            <v:imagedata r:id="rId11" o:title=""/>
          </v:shape>
        </w:pict>
      </w:r>
      <w:r w:rsidR="007C0544" w:rsidRPr="00DF5E43">
        <w:rPr>
          <w:rFonts w:ascii="Times New Roman" w:hAnsi="Times New Roman" w:cs="Times New Roman"/>
          <w:sz w:val="22"/>
        </w:rPr>
        <w:t xml:space="preserve"> </w:t>
      </w:r>
    </w:p>
    <w:p w:rsidR="007C0544" w:rsidRPr="00DF5E43" w:rsidRDefault="007C0544">
      <w:pPr>
        <w:jc w:val="center"/>
        <w:rPr>
          <w:rFonts w:ascii="Times New Roman" w:hAnsi="Times New Roman" w:cs="Times New Roman"/>
        </w:rPr>
      </w:pPr>
      <w:r w:rsidRPr="00DF5E43">
        <w:rPr>
          <w:rFonts w:ascii="Times New Roman" w:hAnsi="Times New Roman" w:cs="Times New Roman"/>
          <w:sz w:val="22"/>
        </w:rPr>
        <w:t xml:space="preserve">Gambar 4.3 Jangkauan FOV </w:t>
      </w:r>
    </w:p>
    <w:p w:rsidR="007C0544" w:rsidRPr="00DF5E43" w:rsidRDefault="007C0544">
      <w:pPr>
        <w:jc w:val="center"/>
        <w:rPr>
          <w:rFonts w:ascii="Times New Roman" w:hAnsi="Times New Roman" w:cs="Times New Roman"/>
          <w:sz w:val="22"/>
        </w:rPr>
      </w:pPr>
    </w:p>
    <w:p w:rsidR="007C0544" w:rsidRPr="00DF5E43" w:rsidRDefault="007C0544">
      <w:pPr>
        <w:jc w:val="both"/>
        <w:rPr>
          <w:rFonts w:ascii="Times New Roman" w:hAnsi="Times New Roman" w:cs="Times New Roman"/>
        </w:rPr>
      </w:pPr>
      <w:r w:rsidRPr="00DF5E43">
        <w:rPr>
          <w:rFonts w:ascii="Times New Roman" w:hAnsi="Times New Roman" w:cs="Times New Roman"/>
          <w:sz w:val="22"/>
        </w:rPr>
        <w:tab/>
        <w:t xml:space="preserve">Dari gambar 4.6 tersebut bahwa semakin bola memiliki jarak </w:t>
      </w:r>
      <w:r w:rsidRPr="00DF5E43">
        <w:rPr>
          <w:rFonts w:ascii="Times New Roman" w:hAnsi="Times New Roman" w:cs="Times New Roman"/>
          <w:sz w:val="22"/>
        </w:rPr>
        <w:lastRenderedPageBreak/>
        <w:t>terhadap kamera maka bola akan lebih mudah tertangkap kamera walaupun ukurannya menjadi lebih kecil. Gambar 4.4 berikut menunjukkan hasil tangkapan kamera pada baris kedua yaitu jarak 30 cm. Dari hasil tersebut bola lebih banyak tertangkap kamera meskipun luasan bola lebih kecil.</w:t>
      </w:r>
    </w:p>
    <w:p w:rsidR="006739A0" w:rsidRDefault="006739A0">
      <w:pPr>
        <w:jc w:val="center"/>
        <w:rPr>
          <w:rFonts w:ascii="Times New Roman" w:hAnsi="Times New Roman" w:cs="Times New Roman"/>
          <w:sz w:val="22"/>
        </w:rPr>
      </w:pPr>
      <w:r w:rsidRPr="00DF5E43">
        <w:rPr>
          <w:rFonts w:ascii="Times New Roman" w:hAnsi="Times New Roman" w:cs="Times New Roman"/>
          <w:sz w:val="22"/>
        </w:rPr>
        <w:pict>
          <v:shape id="_x0000_i1026" type="#_x0000_t75" style="width:283.5pt;height:44.25pt">
            <v:imagedata r:id="rId12" o:title=""/>
          </v:shape>
        </w:pict>
      </w:r>
    </w:p>
    <w:p w:rsidR="007C0544" w:rsidRPr="00DF5E43" w:rsidRDefault="007C0544">
      <w:pPr>
        <w:jc w:val="center"/>
        <w:rPr>
          <w:rFonts w:ascii="Times New Roman" w:hAnsi="Times New Roman" w:cs="Times New Roman"/>
        </w:rPr>
      </w:pPr>
      <w:r w:rsidRPr="00DF5E43">
        <w:rPr>
          <w:rFonts w:ascii="Times New Roman" w:hAnsi="Times New Roman" w:cs="Times New Roman"/>
          <w:sz w:val="22"/>
        </w:rPr>
        <w:t>Gambar 4.4 Hasil tangkapan pada baris kedua</w:t>
      </w:r>
    </w:p>
    <w:p w:rsidR="007C0544" w:rsidRPr="00DF5E43" w:rsidRDefault="007C0544">
      <w:pPr>
        <w:jc w:val="center"/>
        <w:rPr>
          <w:rFonts w:ascii="Times New Roman" w:hAnsi="Times New Roman" w:cs="Times New Roman"/>
          <w:sz w:val="22"/>
        </w:rPr>
      </w:pPr>
    </w:p>
    <w:p w:rsidR="007C0544" w:rsidRPr="00DF5E43" w:rsidRDefault="007C0544">
      <w:pPr>
        <w:jc w:val="both"/>
        <w:rPr>
          <w:rFonts w:ascii="Times New Roman" w:hAnsi="Times New Roman" w:cs="Times New Roman"/>
        </w:rPr>
      </w:pPr>
      <w:r w:rsidRPr="00DF5E43">
        <w:rPr>
          <w:rFonts w:ascii="Times New Roman" w:hAnsi="Times New Roman" w:cs="Times New Roman"/>
          <w:sz w:val="22"/>
        </w:rPr>
        <w:tab/>
        <w:t xml:space="preserve">Sedangkan untuk baris pertama, luasan bola lebih besar namun bola menjadi lebih sedikit tertangkap kamera. Gambar 4.5 menunjukkan hasil tangkapan bola pada baris pertama yaitu pada jarak 15 cm. </w:t>
      </w:r>
    </w:p>
    <w:p w:rsidR="007C0544" w:rsidRPr="00DF5E43" w:rsidRDefault="007C0544">
      <w:pPr>
        <w:jc w:val="center"/>
        <w:rPr>
          <w:rFonts w:ascii="Times New Roman" w:hAnsi="Times New Roman" w:cs="Times New Roman"/>
        </w:rPr>
      </w:pPr>
      <w:r w:rsidRPr="00DF5E43">
        <w:rPr>
          <w:rFonts w:ascii="Times New Roman" w:hAnsi="Times New Roman" w:cs="Times New Roman"/>
          <w:sz w:val="22"/>
        </w:rPr>
        <w:pict>
          <v:shape id="_x0000_i1027" type="#_x0000_t75" style="width:294pt;height:45pt">
            <v:imagedata r:id="rId13" o:title=""/>
          </v:shape>
        </w:pict>
      </w:r>
      <w:r w:rsidRPr="00DF5E43">
        <w:rPr>
          <w:rFonts w:ascii="Times New Roman" w:hAnsi="Times New Roman" w:cs="Times New Roman"/>
          <w:sz w:val="22"/>
        </w:rPr>
        <w:t>Gambar 4.5 Hasil tangkapan pada baris pertama</w:t>
      </w:r>
    </w:p>
    <w:p w:rsidR="007C0544" w:rsidRPr="00DF5E43" w:rsidRDefault="007C0544">
      <w:pPr>
        <w:jc w:val="center"/>
        <w:rPr>
          <w:rFonts w:ascii="Times New Roman" w:hAnsi="Times New Roman" w:cs="Times New Roman"/>
          <w:sz w:val="22"/>
        </w:rPr>
      </w:pPr>
    </w:p>
    <w:p w:rsidR="007C0544" w:rsidRPr="00DF5E43" w:rsidRDefault="007C0544">
      <w:pPr>
        <w:jc w:val="both"/>
        <w:rPr>
          <w:rFonts w:ascii="Times New Roman" w:hAnsi="Times New Roman" w:cs="Times New Roman"/>
        </w:rPr>
      </w:pPr>
      <w:r w:rsidRPr="00DF5E43">
        <w:rPr>
          <w:rFonts w:ascii="Times New Roman" w:hAnsi="Times New Roman" w:cs="Times New Roman"/>
          <w:sz w:val="22"/>
        </w:rPr>
        <w:tab/>
        <w:t>Berdasarkan hasil ini maka diketahui bahwa sebelum jarak 15 cm robot akan lebih mudah mengarahkan kamera agar robot menemukan bola dan mendekatinya. Namun setelah 15 cm atau kurang, robot akan lebih sulit untuk menemukan posisi bola dengan lingkaran target masuk ke lingkaran tengah gambar. Hal ini menjadi sebab pada saat running-test robot lbih sedikit bergerak memutar kiri-kanan untuk kemudian bergerak maju ketika jarak bola masih lebih dari 15cm. Namun ketika jarak telah kurang 15 cm, maka robot lebih banyak memutar kiri-kanan ketimbang ketika jarak kamera sebelum 15cm.</w:t>
      </w:r>
    </w:p>
    <w:p w:rsidR="007C0544" w:rsidRPr="00DF5E43" w:rsidRDefault="007C0544">
      <w:pPr>
        <w:jc w:val="both"/>
        <w:rPr>
          <w:rFonts w:ascii="Times New Roman" w:hAnsi="Times New Roman" w:cs="Times New Roman"/>
        </w:rPr>
      </w:pPr>
      <w:r w:rsidRPr="00DF5E43">
        <w:rPr>
          <w:rFonts w:ascii="Times New Roman" w:hAnsi="Times New Roman" w:cs="Times New Roman"/>
          <w:sz w:val="22"/>
        </w:rPr>
        <w:t xml:space="preserve">   </w:t>
      </w:r>
    </w:p>
    <w:p w:rsidR="007C0544" w:rsidRPr="00DF5E43" w:rsidRDefault="007C0544">
      <w:pPr>
        <w:jc w:val="both"/>
        <w:rPr>
          <w:rFonts w:ascii="Times New Roman" w:hAnsi="Times New Roman" w:cs="Times New Roman"/>
        </w:rPr>
      </w:pPr>
      <w:r w:rsidRPr="00DF5E43">
        <w:rPr>
          <w:rFonts w:ascii="Times New Roman" w:hAnsi="Times New Roman" w:cs="Times New Roman"/>
          <w:b/>
          <w:sz w:val="22"/>
        </w:rPr>
        <w:t>4.3 Kecepatan</w:t>
      </w:r>
    </w:p>
    <w:p w:rsidR="007C0544" w:rsidRPr="00DF5E43" w:rsidRDefault="007C0544">
      <w:pPr>
        <w:jc w:val="both"/>
        <w:rPr>
          <w:rFonts w:ascii="Times New Roman" w:hAnsi="Times New Roman" w:cs="Times New Roman"/>
        </w:rPr>
      </w:pPr>
      <w:r w:rsidRPr="00DF5E43">
        <w:rPr>
          <w:rFonts w:ascii="Times New Roman" w:hAnsi="Times New Roman" w:cs="Times New Roman"/>
          <w:b/>
          <w:sz w:val="22"/>
        </w:rPr>
        <w:tab/>
      </w:r>
      <w:r w:rsidRPr="00DF5E43">
        <w:rPr>
          <w:rFonts w:ascii="Times New Roman" w:hAnsi="Times New Roman" w:cs="Times New Roman"/>
          <w:sz w:val="22"/>
        </w:rPr>
        <w:t xml:space="preserve">Pengujian kecepatan ini bertujuan untuk mengetahui pengaruh kecepatan terhadap gerak robot. Dalam hasil kecepatan ini </w:t>
      </w:r>
      <w:r w:rsidRPr="00DF5E43">
        <w:rPr>
          <w:rFonts w:ascii="Times New Roman" w:hAnsi="Times New Roman" w:cs="Times New Roman"/>
          <w:sz w:val="22"/>
        </w:rPr>
        <w:lastRenderedPageBreak/>
        <w:t>ada tiga faktor dalam desain  yang dapat mempengaruhi yaitu:</w:t>
      </w:r>
    </w:p>
    <w:p w:rsidR="007C0544" w:rsidRPr="00DF5E43" w:rsidRDefault="007C0544">
      <w:pPr>
        <w:numPr>
          <w:ilvl w:val="0"/>
          <w:numId w:val="4"/>
        </w:numPr>
        <w:jc w:val="both"/>
        <w:rPr>
          <w:rFonts w:ascii="Times New Roman" w:hAnsi="Times New Roman" w:cs="Times New Roman"/>
        </w:rPr>
      </w:pPr>
      <w:r w:rsidRPr="00DF5E43">
        <w:rPr>
          <w:rFonts w:ascii="Times New Roman" w:hAnsi="Times New Roman" w:cs="Times New Roman"/>
          <w:sz w:val="22"/>
        </w:rPr>
        <w:t>Jenis motor</w:t>
      </w:r>
    </w:p>
    <w:p w:rsidR="007C0544" w:rsidRPr="00DF5E43" w:rsidRDefault="007C0544">
      <w:pPr>
        <w:numPr>
          <w:ilvl w:val="0"/>
          <w:numId w:val="5"/>
        </w:numPr>
        <w:jc w:val="both"/>
        <w:rPr>
          <w:rFonts w:ascii="Times New Roman" w:hAnsi="Times New Roman" w:cs="Times New Roman"/>
        </w:rPr>
      </w:pPr>
      <w:r w:rsidRPr="00DF5E43">
        <w:rPr>
          <w:rFonts w:ascii="Times New Roman" w:hAnsi="Times New Roman" w:cs="Times New Roman"/>
          <w:sz w:val="22"/>
        </w:rPr>
        <w:t>Sumber daya</w:t>
      </w:r>
    </w:p>
    <w:p w:rsidR="007C0544" w:rsidRPr="00DF5E43" w:rsidRDefault="007C0544">
      <w:pPr>
        <w:numPr>
          <w:ilvl w:val="0"/>
          <w:numId w:val="5"/>
        </w:numPr>
        <w:jc w:val="both"/>
        <w:rPr>
          <w:rFonts w:ascii="Times New Roman" w:hAnsi="Times New Roman" w:cs="Times New Roman"/>
        </w:rPr>
      </w:pPr>
      <w:r w:rsidRPr="00DF5E43">
        <w:rPr>
          <w:rFonts w:ascii="Times New Roman" w:hAnsi="Times New Roman" w:cs="Times New Roman"/>
          <w:sz w:val="22"/>
        </w:rPr>
        <w:t>Selang waktu eksekusi motor</w:t>
      </w:r>
    </w:p>
    <w:p w:rsidR="007C0544" w:rsidRPr="00DF5E43" w:rsidRDefault="007C0544">
      <w:pPr>
        <w:numPr>
          <w:ilvl w:val="0"/>
          <w:numId w:val="5"/>
        </w:numPr>
        <w:jc w:val="both"/>
        <w:rPr>
          <w:rFonts w:ascii="Times New Roman" w:hAnsi="Times New Roman" w:cs="Times New Roman"/>
        </w:rPr>
      </w:pPr>
      <w:r w:rsidRPr="00DF5E43">
        <w:rPr>
          <w:rFonts w:ascii="Times New Roman" w:hAnsi="Times New Roman" w:cs="Times New Roman"/>
          <w:sz w:val="22"/>
        </w:rPr>
        <w:t>Lebar sinyal pulsa dari controller motor ke driver</w:t>
      </w:r>
    </w:p>
    <w:p w:rsidR="007C0544" w:rsidRPr="00DF5E43" w:rsidRDefault="007C0544">
      <w:pPr>
        <w:jc w:val="both"/>
        <w:rPr>
          <w:rFonts w:ascii="Times New Roman" w:hAnsi="Times New Roman" w:cs="Times New Roman"/>
          <w:sz w:val="22"/>
        </w:rPr>
      </w:pPr>
    </w:p>
    <w:p w:rsidR="007C0544" w:rsidRPr="00DF5E43" w:rsidRDefault="007C0544">
      <w:pPr>
        <w:jc w:val="both"/>
        <w:rPr>
          <w:rFonts w:ascii="Times New Roman" w:hAnsi="Times New Roman" w:cs="Times New Roman"/>
        </w:rPr>
      </w:pPr>
      <w:r w:rsidRPr="00DF5E43">
        <w:rPr>
          <w:rFonts w:ascii="Times New Roman" w:hAnsi="Times New Roman" w:cs="Times New Roman"/>
          <w:b/>
          <w:sz w:val="22"/>
        </w:rPr>
        <w:t>4.3.1 Jenis Motor</w:t>
      </w:r>
    </w:p>
    <w:p w:rsidR="007C0544" w:rsidRPr="00DF5E43" w:rsidRDefault="007C0544">
      <w:pPr>
        <w:jc w:val="both"/>
        <w:rPr>
          <w:rFonts w:ascii="Times New Roman" w:hAnsi="Times New Roman" w:cs="Times New Roman"/>
        </w:rPr>
      </w:pPr>
      <w:r w:rsidRPr="00DF5E43">
        <w:rPr>
          <w:rFonts w:ascii="Times New Roman" w:hAnsi="Times New Roman" w:cs="Times New Roman"/>
          <w:b/>
          <w:sz w:val="22"/>
        </w:rPr>
        <w:tab/>
      </w:r>
      <w:r w:rsidRPr="00DF5E43">
        <w:rPr>
          <w:rFonts w:ascii="Times New Roman" w:hAnsi="Times New Roman" w:cs="Times New Roman"/>
          <w:sz w:val="22"/>
        </w:rPr>
        <w:t xml:space="preserve">Jenis yang digunakan disini adalah motor DC dengan internal gir yang menghasilkan rpm maximal adalah 510 rpm dan 15kg.cm. Data didapatkan dari label yang tertera pada produk. </w:t>
      </w:r>
    </w:p>
    <w:p w:rsidR="007C0544" w:rsidRPr="00DF5E43" w:rsidRDefault="007C0544">
      <w:pPr>
        <w:jc w:val="both"/>
        <w:rPr>
          <w:rFonts w:ascii="Times New Roman" w:hAnsi="Times New Roman" w:cs="Times New Roman"/>
          <w:b/>
          <w:sz w:val="22"/>
        </w:rPr>
      </w:pPr>
    </w:p>
    <w:p w:rsidR="007C0544" w:rsidRPr="00DF5E43" w:rsidRDefault="007C0544">
      <w:pPr>
        <w:jc w:val="both"/>
        <w:rPr>
          <w:rFonts w:ascii="Times New Roman" w:hAnsi="Times New Roman" w:cs="Times New Roman"/>
        </w:rPr>
      </w:pPr>
      <w:r w:rsidRPr="00DF5E43">
        <w:rPr>
          <w:rFonts w:ascii="Times New Roman" w:hAnsi="Times New Roman" w:cs="Times New Roman"/>
          <w:b/>
          <w:sz w:val="22"/>
        </w:rPr>
        <w:t>4.3.2 Sumber Daya</w:t>
      </w:r>
    </w:p>
    <w:p w:rsidR="007C0544" w:rsidRPr="00DF5E43" w:rsidRDefault="007C0544">
      <w:pPr>
        <w:jc w:val="both"/>
        <w:rPr>
          <w:rFonts w:ascii="Times New Roman" w:hAnsi="Times New Roman" w:cs="Times New Roman"/>
        </w:rPr>
      </w:pPr>
      <w:r w:rsidRPr="00DF5E43">
        <w:rPr>
          <w:rFonts w:ascii="Times New Roman" w:hAnsi="Times New Roman" w:cs="Times New Roman"/>
          <w:b/>
          <w:sz w:val="22"/>
        </w:rPr>
        <w:tab/>
      </w:r>
      <w:r w:rsidRPr="00DF5E43">
        <w:rPr>
          <w:rFonts w:ascii="Times New Roman" w:hAnsi="Times New Roman" w:cs="Times New Roman"/>
          <w:sz w:val="22"/>
        </w:rPr>
        <w:t>Motor yang digunakan disini memiliki kebutuhan tenaga optimal adalah 12 volt 1 A, sedangkan baterai yang digunakan untuk motor adalah LiPo 3 sel dengan tegangan 11,1 volt (3 x 3,7 volt) yang mampu mensuplai arus 1 A. Berdasarkan informasi ini maka motor tidak mengalami masalah dengan sumber daya.</w:t>
      </w:r>
    </w:p>
    <w:p w:rsidR="007C0544" w:rsidRPr="00DF5E43" w:rsidRDefault="007C0544">
      <w:pPr>
        <w:jc w:val="both"/>
        <w:rPr>
          <w:rFonts w:ascii="Times New Roman" w:hAnsi="Times New Roman" w:cs="Times New Roman"/>
          <w:b/>
          <w:sz w:val="22"/>
        </w:rPr>
      </w:pPr>
    </w:p>
    <w:p w:rsidR="007C0544" w:rsidRPr="00DF5E43" w:rsidRDefault="007C0544">
      <w:pPr>
        <w:jc w:val="both"/>
        <w:rPr>
          <w:rFonts w:ascii="Times New Roman" w:hAnsi="Times New Roman" w:cs="Times New Roman"/>
        </w:rPr>
      </w:pPr>
      <w:r w:rsidRPr="00DF5E43">
        <w:rPr>
          <w:rFonts w:ascii="Times New Roman" w:hAnsi="Times New Roman" w:cs="Times New Roman"/>
          <w:b/>
          <w:sz w:val="22"/>
        </w:rPr>
        <w:t>4.3.3 Selang waktu</w:t>
      </w:r>
    </w:p>
    <w:p w:rsidR="007C0544" w:rsidRPr="00DF5E43" w:rsidRDefault="007C0544">
      <w:pPr>
        <w:jc w:val="both"/>
        <w:rPr>
          <w:rFonts w:ascii="Times New Roman" w:hAnsi="Times New Roman" w:cs="Times New Roman"/>
        </w:rPr>
      </w:pPr>
      <w:r w:rsidRPr="00DF5E43">
        <w:rPr>
          <w:rFonts w:ascii="Times New Roman" w:hAnsi="Times New Roman" w:cs="Times New Roman"/>
          <w:b/>
          <w:sz w:val="22"/>
        </w:rPr>
        <w:tab/>
      </w:r>
      <w:r w:rsidRPr="00DF5E43">
        <w:rPr>
          <w:rFonts w:ascii="Times New Roman" w:hAnsi="Times New Roman" w:cs="Times New Roman"/>
          <w:sz w:val="22"/>
        </w:rPr>
        <w:t xml:space="preserve">Dalam controller motor telah diatur selang waktu untuk bergeraknya motor hingga controller mengeksekusi perintah berikutnya. Untuk gerak kanan-kiri disini diatur sebesar 50 ms sedangkan untuk maju adalah 250 ms. </w:t>
      </w:r>
    </w:p>
    <w:p w:rsidR="007C0544" w:rsidRPr="00DF5E43" w:rsidRDefault="007C0544">
      <w:pPr>
        <w:jc w:val="both"/>
        <w:rPr>
          <w:rFonts w:ascii="Times New Roman" w:hAnsi="Times New Roman" w:cs="Times New Roman"/>
          <w:b/>
          <w:sz w:val="22"/>
        </w:rPr>
      </w:pPr>
    </w:p>
    <w:p w:rsidR="007C0544" w:rsidRPr="00DF5E43" w:rsidRDefault="007C0544">
      <w:pPr>
        <w:jc w:val="both"/>
        <w:rPr>
          <w:rFonts w:ascii="Times New Roman" w:hAnsi="Times New Roman" w:cs="Times New Roman"/>
        </w:rPr>
      </w:pPr>
      <w:r w:rsidRPr="00DF5E43">
        <w:rPr>
          <w:rFonts w:ascii="Times New Roman" w:hAnsi="Times New Roman" w:cs="Times New Roman"/>
          <w:b/>
          <w:sz w:val="22"/>
        </w:rPr>
        <w:t>4.3.4 Lebar Pulsa</w:t>
      </w:r>
    </w:p>
    <w:p w:rsidR="007C0544" w:rsidRDefault="007C0544">
      <w:pPr>
        <w:jc w:val="both"/>
        <w:rPr>
          <w:rFonts w:ascii="Times New Roman" w:hAnsi="Times New Roman" w:cs="Times New Roman"/>
          <w:sz w:val="22"/>
        </w:rPr>
      </w:pPr>
      <w:r w:rsidRPr="00DF5E43">
        <w:rPr>
          <w:rFonts w:ascii="Times New Roman" w:hAnsi="Times New Roman" w:cs="Times New Roman"/>
          <w:b/>
          <w:sz w:val="22"/>
        </w:rPr>
        <w:tab/>
      </w:r>
      <w:r w:rsidRPr="00DF5E43">
        <w:rPr>
          <w:rFonts w:ascii="Times New Roman" w:hAnsi="Times New Roman" w:cs="Times New Roman"/>
          <w:sz w:val="22"/>
        </w:rPr>
        <w:t>Untuk dapat mereduksi kecepatan motor maka dilakukan metode suplai tidak kontinu kepada motor. Ukuran seberapa banyak tenaga yang disuplai setiap periodenya disebut duty-cycle. Periode yang digunakan disini adalah 1/100 detik. Telah dilakukan pengujian untuk mendapatkan nilai rpm pada setiap pengujian. Apabila telah diketahui bahwa diameter roda adalah 45cm maka nilai setiap rpm ini dikalikan dengan waktu selang akan didapatkan jarak translasi untuk setiap eksekusi satu perintah. Dengan keliling roda adalah 283 cm maka jarak tempuh untuk gerak kiri-kanan dan gerak maju disajikan dalam tabel 4.1 berikut.</w:t>
      </w:r>
    </w:p>
    <w:p w:rsidR="006739A0" w:rsidRPr="00DF5E43" w:rsidRDefault="006739A0">
      <w:pPr>
        <w:jc w:val="both"/>
        <w:rPr>
          <w:rFonts w:ascii="Times New Roman" w:hAnsi="Times New Roman" w:cs="Times New Roman"/>
        </w:rPr>
      </w:pPr>
    </w:p>
    <w:tbl>
      <w:tblPr>
        <w:tblW w:w="0" w:type="auto"/>
        <w:tblInd w:w="3" w:type="dxa"/>
        <w:tblLayout w:type="fixed"/>
        <w:tblCellMar>
          <w:left w:w="0" w:type="dxa"/>
          <w:right w:w="0" w:type="dxa"/>
        </w:tblCellMar>
        <w:tblLook w:val="0000" w:firstRow="0" w:lastRow="0" w:firstColumn="0" w:lastColumn="0" w:noHBand="0" w:noVBand="0"/>
      </w:tblPr>
      <w:tblGrid>
        <w:gridCol w:w="764"/>
        <w:gridCol w:w="766"/>
        <w:gridCol w:w="765"/>
        <w:gridCol w:w="765"/>
        <w:gridCol w:w="876"/>
        <w:gridCol w:w="655"/>
        <w:gridCol w:w="766"/>
        <w:gridCol w:w="766"/>
      </w:tblGrid>
      <w:tr w:rsidR="007C0544" w:rsidRPr="00A254A4">
        <w:tc>
          <w:tcPr>
            <w:tcW w:w="764" w:type="dxa"/>
            <w:tcBorders>
              <w:top w:val="single" w:sz="2" w:space="0" w:color="000000"/>
              <w:left w:val="single" w:sz="2" w:space="0" w:color="000000"/>
              <w:bottom w:val="single" w:sz="2" w:space="0" w:color="000000"/>
              <w:right w:val="nil"/>
            </w:tcBorders>
          </w:tcPr>
          <w:p w:rsidR="007C0544" w:rsidRPr="00A254A4" w:rsidRDefault="007C0544">
            <w:pPr>
              <w:pStyle w:val="TableContents"/>
              <w:rPr>
                <w:rFonts w:ascii="Times New Roman" w:hAnsi="Times New Roman"/>
              </w:rPr>
            </w:pPr>
            <w:r w:rsidRPr="00A254A4">
              <w:rPr>
                <w:rFonts w:ascii="Times New Roman" w:hAnsi="Times New Roman"/>
              </w:rPr>
              <w:t>Duty (%)</w:t>
            </w:r>
          </w:p>
        </w:tc>
        <w:tc>
          <w:tcPr>
            <w:tcW w:w="766" w:type="dxa"/>
            <w:tcBorders>
              <w:top w:val="single" w:sz="2" w:space="0" w:color="000000"/>
              <w:left w:val="single" w:sz="2" w:space="0" w:color="000000"/>
              <w:bottom w:val="single" w:sz="2" w:space="0" w:color="000000"/>
              <w:right w:val="nil"/>
            </w:tcBorders>
          </w:tcPr>
          <w:p w:rsidR="007C0544" w:rsidRPr="00A254A4" w:rsidRDefault="007C0544">
            <w:pPr>
              <w:pStyle w:val="TableContents"/>
              <w:rPr>
                <w:rFonts w:ascii="Times New Roman" w:hAnsi="Times New Roman"/>
              </w:rPr>
            </w:pPr>
            <w:r w:rsidRPr="00A254A4">
              <w:rPr>
                <w:rFonts w:ascii="Times New Roman" w:hAnsi="Times New Roman"/>
              </w:rPr>
              <w:t>rpm</w:t>
            </w:r>
          </w:p>
        </w:tc>
        <w:tc>
          <w:tcPr>
            <w:tcW w:w="765" w:type="dxa"/>
            <w:tcBorders>
              <w:top w:val="single" w:sz="2" w:space="0" w:color="000000"/>
              <w:left w:val="single" w:sz="2" w:space="0" w:color="000000"/>
              <w:bottom w:val="single" w:sz="2" w:space="0" w:color="000000"/>
              <w:right w:val="nil"/>
            </w:tcBorders>
          </w:tcPr>
          <w:p w:rsidR="007C0544" w:rsidRPr="00A254A4" w:rsidRDefault="007C0544">
            <w:pPr>
              <w:pStyle w:val="TableContents"/>
              <w:rPr>
                <w:rFonts w:ascii="Times New Roman" w:hAnsi="Times New Roman"/>
              </w:rPr>
            </w:pPr>
            <w:r w:rsidRPr="00A254A4">
              <w:rPr>
                <w:rFonts w:ascii="Times New Roman" w:hAnsi="Times New Roman"/>
              </w:rPr>
              <w:t>rps</w:t>
            </w:r>
          </w:p>
        </w:tc>
        <w:tc>
          <w:tcPr>
            <w:tcW w:w="765" w:type="dxa"/>
            <w:tcBorders>
              <w:top w:val="single" w:sz="2" w:space="0" w:color="000000"/>
              <w:left w:val="single" w:sz="2" w:space="0" w:color="000000"/>
              <w:bottom w:val="single" w:sz="2" w:space="0" w:color="000000"/>
              <w:right w:val="nil"/>
            </w:tcBorders>
          </w:tcPr>
          <w:p w:rsidR="007C0544" w:rsidRPr="00A254A4" w:rsidRDefault="007C0544">
            <w:pPr>
              <w:pStyle w:val="TableContents"/>
              <w:rPr>
                <w:rFonts w:ascii="Times New Roman" w:hAnsi="Times New Roman"/>
              </w:rPr>
            </w:pPr>
            <w:r w:rsidRPr="00A254A4">
              <w:rPr>
                <w:rFonts w:ascii="Times New Roman" w:hAnsi="Times New Roman"/>
              </w:rPr>
              <w:t>Rotasi (cm)</w:t>
            </w:r>
          </w:p>
        </w:tc>
        <w:tc>
          <w:tcPr>
            <w:tcW w:w="876" w:type="dxa"/>
            <w:tcBorders>
              <w:top w:val="single" w:sz="2" w:space="0" w:color="000000"/>
              <w:left w:val="single" w:sz="2" w:space="0" w:color="000000"/>
              <w:bottom w:val="single" w:sz="2" w:space="0" w:color="000000"/>
              <w:right w:val="nil"/>
            </w:tcBorders>
          </w:tcPr>
          <w:p w:rsidR="007C0544" w:rsidRPr="00A254A4" w:rsidRDefault="007C0544">
            <w:pPr>
              <w:pStyle w:val="TableContents"/>
              <w:rPr>
                <w:rFonts w:ascii="Times New Roman" w:hAnsi="Times New Roman"/>
              </w:rPr>
            </w:pPr>
            <w:r w:rsidRPr="00A254A4">
              <w:rPr>
                <w:rFonts w:ascii="Times New Roman" w:hAnsi="Times New Roman"/>
              </w:rPr>
              <w:t>Perdetik (cm)</w:t>
            </w:r>
          </w:p>
        </w:tc>
        <w:tc>
          <w:tcPr>
            <w:tcW w:w="655" w:type="dxa"/>
            <w:tcBorders>
              <w:top w:val="single" w:sz="2" w:space="0" w:color="000000"/>
              <w:left w:val="single" w:sz="2" w:space="0" w:color="000000"/>
              <w:bottom w:val="single" w:sz="2" w:space="0" w:color="000000"/>
              <w:right w:val="nil"/>
            </w:tcBorders>
          </w:tcPr>
          <w:p w:rsidR="007C0544" w:rsidRPr="00A254A4" w:rsidRDefault="007C0544">
            <w:pPr>
              <w:pStyle w:val="TableContents"/>
              <w:rPr>
                <w:rFonts w:ascii="Times New Roman" w:hAnsi="Times New Roman"/>
              </w:rPr>
            </w:pPr>
            <w:r w:rsidRPr="00A254A4">
              <w:rPr>
                <w:rFonts w:ascii="Times New Roman" w:hAnsi="Times New Roman"/>
              </w:rPr>
              <w:t>Putar</w:t>
            </w:r>
          </w:p>
          <w:p w:rsidR="007C0544" w:rsidRPr="00A254A4" w:rsidRDefault="007C0544">
            <w:pPr>
              <w:pStyle w:val="TableContents"/>
              <w:rPr>
                <w:rFonts w:ascii="Times New Roman" w:hAnsi="Times New Roman"/>
              </w:rPr>
            </w:pPr>
            <w:r w:rsidRPr="00A254A4">
              <w:rPr>
                <w:rFonts w:ascii="Times New Roman" w:hAnsi="Times New Roman"/>
              </w:rPr>
              <w:t>(cm)</w:t>
            </w:r>
          </w:p>
        </w:tc>
        <w:tc>
          <w:tcPr>
            <w:tcW w:w="766" w:type="dxa"/>
            <w:tcBorders>
              <w:top w:val="single" w:sz="2" w:space="0" w:color="000000"/>
              <w:left w:val="single" w:sz="2" w:space="0" w:color="000000"/>
              <w:bottom w:val="single" w:sz="2" w:space="0" w:color="000000"/>
              <w:right w:val="nil"/>
            </w:tcBorders>
          </w:tcPr>
          <w:p w:rsidR="007C0544" w:rsidRPr="00A254A4" w:rsidRDefault="007C0544">
            <w:pPr>
              <w:pStyle w:val="TableContents"/>
              <w:rPr>
                <w:rFonts w:ascii="Times New Roman" w:hAnsi="Times New Roman"/>
              </w:rPr>
            </w:pPr>
            <w:r w:rsidRPr="00A254A4">
              <w:rPr>
                <w:rFonts w:ascii="Times New Roman" w:hAnsi="Times New Roman"/>
              </w:rPr>
              <w:t>Maju</w:t>
            </w:r>
          </w:p>
          <w:p w:rsidR="007C0544" w:rsidRPr="00A254A4" w:rsidRDefault="007C0544">
            <w:pPr>
              <w:pStyle w:val="TableContents"/>
              <w:rPr>
                <w:rFonts w:ascii="Times New Roman" w:hAnsi="Times New Roman"/>
              </w:rPr>
            </w:pPr>
            <w:r w:rsidRPr="00A254A4">
              <w:rPr>
                <w:rFonts w:ascii="Times New Roman" w:hAnsi="Times New Roman"/>
              </w:rPr>
              <w:t>(cm)</w:t>
            </w:r>
          </w:p>
        </w:tc>
        <w:tc>
          <w:tcPr>
            <w:tcW w:w="766" w:type="dxa"/>
            <w:tcBorders>
              <w:top w:val="single" w:sz="2" w:space="0" w:color="000000"/>
              <w:left w:val="single" w:sz="2" w:space="0" w:color="000000"/>
              <w:bottom w:val="single" w:sz="2" w:space="0" w:color="000000"/>
              <w:right w:val="single" w:sz="2" w:space="0" w:color="000000"/>
            </w:tcBorders>
          </w:tcPr>
          <w:p w:rsidR="007C0544" w:rsidRPr="00A254A4" w:rsidRDefault="007C0544">
            <w:pPr>
              <w:pStyle w:val="TableContents"/>
              <w:rPr>
                <w:rFonts w:ascii="Times New Roman" w:hAnsi="Times New Roman"/>
              </w:rPr>
            </w:pPr>
            <w:r w:rsidRPr="00A254A4">
              <w:rPr>
                <w:rFonts w:ascii="Times New Roman" w:hAnsi="Times New Roman"/>
              </w:rPr>
              <w:t>Fail</w:t>
            </w:r>
          </w:p>
        </w:tc>
      </w:tr>
      <w:tr w:rsidR="007C0544" w:rsidRPr="00A254A4">
        <w:tc>
          <w:tcPr>
            <w:tcW w:w="764" w:type="dxa"/>
            <w:tcBorders>
              <w:top w:val="nil"/>
              <w:left w:val="single" w:sz="2" w:space="0" w:color="000000"/>
              <w:bottom w:val="single" w:sz="2" w:space="0" w:color="000000"/>
              <w:right w:val="nil"/>
            </w:tcBorders>
          </w:tcPr>
          <w:p w:rsidR="007C0544" w:rsidRPr="00A254A4" w:rsidRDefault="007C0544">
            <w:pPr>
              <w:pStyle w:val="TableContents"/>
              <w:rPr>
                <w:rFonts w:ascii="Times New Roman" w:hAnsi="Times New Roman"/>
              </w:rPr>
            </w:pPr>
            <w:r w:rsidRPr="00A254A4">
              <w:rPr>
                <w:rFonts w:ascii="Times New Roman" w:hAnsi="Times New Roman"/>
              </w:rPr>
              <w:t>10</w:t>
            </w:r>
          </w:p>
          <w:p w:rsidR="007C0544" w:rsidRPr="00A254A4" w:rsidRDefault="007C0544">
            <w:pPr>
              <w:pStyle w:val="TableContents"/>
              <w:rPr>
                <w:rFonts w:ascii="Times New Roman" w:hAnsi="Times New Roman"/>
              </w:rPr>
            </w:pPr>
            <w:r w:rsidRPr="00A254A4">
              <w:rPr>
                <w:rFonts w:ascii="Times New Roman" w:hAnsi="Times New Roman"/>
              </w:rPr>
              <w:t>20</w:t>
            </w:r>
          </w:p>
          <w:p w:rsidR="007C0544" w:rsidRPr="00A254A4" w:rsidRDefault="007C0544">
            <w:pPr>
              <w:pStyle w:val="TableContents"/>
              <w:rPr>
                <w:rFonts w:ascii="Times New Roman" w:hAnsi="Times New Roman"/>
              </w:rPr>
            </w:pPr>
            <w:r w:rsidRPr="00A254A4">
              <w:rPr>
                <w:rFonts w:ascii="Times New Roman" w:hAnsi="Times New Roman"/>
              </w:rPr>
              <w:t>30</w:t>
            </w:r>
          </w:p>
          <w:p w:rsidR="007C0544" w:rsidRPr="00A254A4" w:rsidRDefault="007C0544">
            <w:pPr>
              <w:pStyle w:val="TableContents"/>
              <w:rPr>
                <w:rFonts w:ascii="Times New Roman" w:hAnsi="Times New Roman"/>
              </w:rPr>
            </w:pPr>
            <w:r w:rsidRPr="00A254A4">
              <w:rPr>
                <w:rFonts w:ascii="Times New Roman" w:hAnsi="Times New Roman"/>
              </w:rPr>
              <w:t>40</w:t>
            </w:r>
          </w:p>
          <w:p w:rsidR="007C0544" w:rsidRPr="00A254A4" w:rsidRDefault="007C0544">
            <w:pPr>
              <w:pStyle w:val="TableContents"/>
              <w:rPr>
                <w:rFonts w:ascii="Times New Roman" w:hAnsi="Times New Roman"/>
              </w:rPr>
            </w:pPr>
            <w:r w:rsidRPr="00A254A4">
              <w:rPr>
                <w:rFonts w:ascii="Times New Roman" w:hAnsi="Times New Roman"/>
              </w:rPr>
              <w:t>50</w:t>
            </w:r>
          </w:p>
          <w:p w:rsidR="007C0544" w:rsidRPr="00A254A4" w:rsidRDefault="007C0544">
            <w:pPr>
              <w:pStyle w:val="TableContents"/>
              <w:rPr>
                <w:rFonts w:ascii="Times New Roman" w:hAnsi="Times New Roman"/>
              </w:rPr>
            </w:pPr>
            <w:r w:rsidRPr="00A254A4">
              <w:rPr>
                <w:rFonts w:ascii="Times New Roman" w:hAnsi="Times New Roman"/>
              </w:rPr>
              <w:t>60</w:t>
            </w:r>
          </w:p>
          <w:p w:rsidR="007C0544" w:rsidRPr="00A254A4" w:rsidRDefault="007C0544">
            <w:pPr>
              <w:pStyle w:val="TableContents"/>
              <w:rPr>
                <w:rFonts w:ascii="Times New Roman" w:hAnsi="Times New Roman"/>
              </w:rPr>
            </w:pPr>
            <w:r w:rsidRPr="00A254A4">
              <w:rPr>
                <w:rFonts w:ascii="Times New Roman" w:hAnsi="Times New Roman"/>
              </w:rPr>
              <w:t>70</w:t>
            </w:r>
          </w:p>
          <w:p w:rsidR="007C0544" w:rsidRPr="00A254A4" w:rsidRDefault="007C0544">
            <w:pPr>
              <w:pStyle w:val="TableContents"/>
              <w:rPr>
                <w:rFonts w:ascii="Times New Roman" w:hAnsi="Times New Roman"/>
              </w:rPr>
            </w:pPr>
            <w:r w:rsidRPr="00A254A4">
              <w:rPr>
                <w:rFonts w:ascii="Times New Roman" w:hAnsi="Times New Roman"/>
              </w:rPr>
              <w:t>80</w:t>
            </w:r>
          </w:p>
          <w:p w:rsidR="007C0544" w:rsidRPr="00A254A4" w:rsidRDefault="007C0544">
            <w:pPr>
              <w:pStyle w:val="TableContents"/>
              <w:rPr>
                <w:rFonts w:ascii="Times New Roman" w:hAnsi="Times New Roman"/>
              </w:rPr>
            </w:pPr>
            <w:r w:rsidRPr="00A254A4">
              <w:rPr>
                <w:rFonts w:ascii="Times New Roman" w:hAnsi="Times New Roman"/>
              </w:rPr>
              <w:t>90</w:t>
            </w:r>
          </w:p>
          <w:p w:rsidR="007C0544" w:rsidRPr="00A254A4" w:rsidRDefault="007C0544">
            <w:pPr>
              <w:pStyle w:val="TableContents"/>
              <w:rPr>
                <w:rFonts w:ascii="Times New Roman" w:hAnsi="Times New Roman"/>
              </w:rPr>
            </w:pPr>
            <w:r w:rsidRPr="00A254A4">
              <w:rPr>
                <w:rFonts w:ascii="Times New Roman" w:hAnsi="Times New Roman"/>
              </w:rPr>
              <w:t>100</w:t>
            </w:r>
          </w:p>
        </w:tc>
        <w:tc>
          <w:tcPr>
            <w:tcW w:w="766" w:type="dxa"/>
            <w:tcBorders>
              <w:top w:val="nil"/>
              <w:left w:val="single" w:sz="2" w:space="0" w:color="000000"/>
              <w:bottom w:val="single" w:sz="2" w:space="0" w:color="000000"/>
              <w:right w:val="nil"/>
            </w:tcBorders>
          </w:tcPr>
          <w:p w:rsidR="007C0544" w:rsidRPr="00A254A4" w:rsidRDefault="007C0544">
            <w:pPr>
              <w:pStyle w:val="TableContents"/>
              <w:rPr>
                <w:rFonts w:ascii="Times New Roman" w:hAnsi="Times New Roman"/>
              </w:rPr>
            </w:pPr>
            <w:r w:rsidRPr="00A254A4">
              <w:rPr>
                <w:rFonts w:ascii="Times New Roman" w:hAnsi="Times New Roman"/>
              </w:rPr>
              <w:t>60</w:t>
            </w:r>
          </w:p>
          <w:p w:rsidR="007C0544" w:rsidRPr="00A254A4" w:rsidRDefault="007C0544">
            <w:pPr>
              <w:pStyle w:val="TableContents"/>
              <w:rPr>
                <w:rFonts w:ascii="Times New Roman" w:hAnsi="Times New Roman"/>
              </w:rPr>
            </w:pPr>
            <w:r w:rsidRPr="00A254A4">
              <w:rPr>
                <w:rFonts w:ascii="Times New Roman" w:hAnsi="Times New Roman"/>
              </w:rPr>
              <w:t>126</w:t>
            </w:r>
          </w:p>
          <w:p w:rsidR="007C0544" w:rsidRPr="00A254A4" w:rsidRDefault="007C0544">
            <w:pPr>
              <w:pStyle w:val="TableContents"/>
              <w:rPr>
                <w:rFonts w:ascii="Times New Roman" w:hAnsi="Times New Roman"/>
              </w:rPr>
            </w:pPr>
            <w:r w:rsidRPr="00A254A4">
              <w:rPr>
                <w:rFonts w:ascii="Times New Roman" w:hAnsi="Times New Roman"/>
              </w:rPr>
              <w:t>147</w:t>
            </w:r>
          </w:p>
          <w:p w:rsidR="007C0544" w:rsidRPr="00A254A4" w:rsidRDefault="007C0544">
            <w:pPr>
              <w:pStyle w:val="TableContents"/>
              <w:rPr>
                <w:rFonts w:ascii="Times New Roman" w:hAnsi="Times New Roman"/>
              </w:rPr>
            </w:pPr>
            <w:r w:rsidRPr="00A254A4">
              <w:rPr>
                <w:rFonts w:ascii="Times New Roman" w:hAnsi="Times New Roman"/>
              </w:rPr>
              <w:t>200</w:t>
            </w:r>
          </w:p>
          <w:p w:rsidR="007C0544" w:rsidRPr="00A254A4" w:rsidRDefault="007C0544">
            <w:pPr>
              <w:pStyle w:val="TableContents"/>
              <w:rPr>
                <w:rFonts w:ascii="Times New Roman" w:hAnsi="Times New Roman"/>
              </w:rPr>
            </w:pPr>
            <w:r w:rsidRPr="00A254A4">
              <w:rPr>
                <w:rFonts w:ascii="Times New Roman" w:hAnsi="Times New Roman"/>
              </w:rPr>
              <w:t>341</w:t>
            </w:r>
          </w:p>
          <w:p w:rsidR="007C0544" w:rsidRPr="00A254A4" w:rsidRDefault="007C0544">
            <w:pPr>
              <w:pStyle w:val="TableContents"/>
              <w:rPr>
                <w:rFonts w:ascii="Times New Roman" w:hAnsi="Times New Roman"/>
              </w:rPr>
            </w:pPr>
            <w:r w:rsidRPr="00A254A4">
              <w:rPr>
                <w:rFonts w:ascii="Times New Roman" w:hAnsi="Times New Roman"/>
              </w:rPr>
              <w:t>398</w:t>
            </w:r>
          </w:p>
          <w:p w:rsidR="007C0544" w:rsidRPr="00A254A4" w:rsidRDefault="007C0544">
            <w:pPr>
              <w:pStyle w:val="TableContents"/>
              <w:rPr>
                <w:rFonts w:ascii="Times New Roman" w:hAnsi="Times New Roman"/>
              </w:rPr>
            </w:pPr>
            <w:r w:rsidRPr="00A254A4">
              <w:rPr>
                <w:rFonts w:ascii="Times New Roman" w:hAnsi="Times New Roman"/>
              </w:rPr>
              <w:t>398</w:t>
            </w:r>
          </w:p>
          <w:p w:rsidR="007C0544" w:rsidRPr="00A254A4" w:rsidRDefault="007C0544">
            <w:pPr>
              <w:pStyle w:val="TableContents"/>
              <w:rPr>
                <w:rFonts w:ascii="Times New Roman" w:hAnsi="Times New Roman"/>
              </w:rPr>
            </w:pPr>
            <w:r w:rsidRPr="00A254A4">
              <w:rPr>
                <w:rFonts w:ascii="Times New Roman" w:hAnsi="Times New Roman"/>
              </w:rPr>
              <w:t>397</w:t>
            </w:r>
          </w:p>
          <w:p w:rsidR="007C0544" w:rsidRPr="00A254A4" w:rsidRDefault="007C0544">
            <w:pPr>
              <w:pStyle w:val="TableContents"/>
              <w:rPr>
                <w:rFonts w:ascii="Times New Roman" w:hAnsi="Times New Roman"/>
              </w:rPr>
            </w:pPr>
            <w:r w:rsidRPr="00A254A4">
              <w:rPr>
                <w:rFonts w:ascii="Times New Roman" w:hAnsi="Times New Roman"/>
              </w:rPr>
              <w:t>445</w:t>
            </w:r>
          </w:p>
          <w:p w:rsidR="007C0544" w:rsidRPr="00A254A4" w:rsidRDefault="007C0544">
            <w:pPr>
              <w:pStyle w:val="TableContents"/>
              <w:rPr>
                <w:rFonts w:ascii="Times New Roman" w:hAnsi="Times New Roman"/>
              </w:rPr>
            </w:pPr>
            <w:r w:rsidRPr="00A254A4">
              <w:rPr>
                <w:rFonts w:ascii="Times New Roman" w:hAnsi="Times New Roman"/>
              </w:rPr>
              <w:t>510</w:t>
            </w:r>
          </w:p>
        </w:tc>
        <w:tc>
          <w:tcPr>
            <w:tcW w:w="765" w:type="dxa"/>
            <w:tcBorders>
              <w:top w:val="nil"/>
              <w:left w:val="single" w:sz="2" w:space="0" w:color="000000"/>
              <w:bottom w:val="single" w:sz="2" w:space="0" w:color="000000"/>
              <w:right w:val="nil"/>
            </w:tcBorders>
          </w:tcPr>
          <w:p w:rsidR="007C0544" w:rsidRPr="00A254A4" w:rsidRDefault="007C0544">
            <w:pPr>
              <w:pStyle w:val="TableContents"/>
              <w:rPr>
                <w:rFonts w:ascii="Times New Roman" w:hAnsi="Times New Roman"/>
              </w:rPr>
            </w:pPr>
            <w:r w:rsidRPr="00A254A4">
              <w:rPr>
                <w:rFonts w:ascii="Times New Roman" w:hAnsi="Times New Roman"/>
              </w:rPr>
              <w:t>1.0</w:t>
            </w:r>
          </w:p>
          <w:p w:rsidR="007C0544" w:rsidRPr="00A254A4" w:rsidRDefault="007C0544">
            <w:pPr>
              <w:pStyle w:val="TableContents"/>
              <w:rPr>
                <w:rFonts w:ascii="Times New Roman" w:hAnsi="Times New Roman"/>
              </w:rPr>
            </w:pPr>
            <w:r w:rsidRPr="00A254A4">
              <w:rPr>
                <w:rFonts w:ascii="Times New Roman" w:hAnsi="Times New Roman"/>
              </w:rPr>
              <w:t>2.1</w:t>
            </w:r>
          </w:p>
          <w:p w:rsidR="007C0544" w:rsidRPr="00A254A4" w:rsidRDefault="007C0544">
            <w:pPr>
              <w:pStyle w:val="TableContents"/>
              <w:rPr>
                <w:rFonts w:ascii="Times New Roman" w:hAnsi="Times New Roman"/>
              </w:rPr>
            </w:pPr>
            <w:r w:rsidRPr="00A254A4">
              <w:rPr>
                <w:rFonts w:ascii="Times New Roman" w:hAnsi="Times New Roman"/>
              </w:rPr>
              <w:t>2.5</w:t>
            </w:r>
          </w:p>
          <w:p w:rsidR="007C0544" w:rsidRPr="00A254A4" w:rsidRDefault="007C0544">
            <w:pPr>
              <w:pStyle w:val="TableContents"/>
              <w:rPr>
                <w:rFonts w:ascii="Times New Roman" w:hAnsi="Times New Roman"/>
              </w:rPr>
            </w:pPr>
            <w:r w:rsidRPr="00A254A4">
              <w:rPr>
                <w:rFonts w:ascii="Times New Roman" w:hAnsi="Times New Roman"/>
              </w:rPr>
              <w:t>3.3</w:t>
            </w:r>
          </w:p>
          <w:p w:rsidR="007C0544" w:rsidRPr="00A254A4" w:rsidRDefault="007C0544">
            <w:pPr>
              <w:pStyle w:val="TableContents"/>
              <w:rPr>
                <w:rFonts w:ascii="Times New Roman" w:hAnsi="Times New Roman"/>
              </w:rPr>
            </w:pPr>
            <w:r w:rsidRPr="00A254A4">
              <w:rPr>
                <w:rFonts w:ascii="Times New Roman" w:hAnsi="Times New Roman"/>
              </w:rPr>
              <w:t>5.7</w:t>
            </w:r>
          </w:p>
          <w:p w:rsidR="007C0544" w:rsidRPr="00A254A4" w:rsidRDefault="007C0544">
            <w:pPr>
              <w:pStyle w:val="TableContents"/>
              <w:rPr>
                <w:rFonts w:ascii="Times New Roman" w:hAnsi="Times New Roman"/>
              </w:rPr>
            </w:pPr>
            <w:r w:rsidRPr="00A254A4">
              <w:rPr>
                <w:rFonts w:ascii="Times New Roman" w:hAnsi="Times New Roman"/>
              </w:rPr>
              <w:t>6.6</w:t>
            </w:r>
          </w:p>
          <w:p w:rsidR="007C0544" w:rsidRPr="00A254A4" w:rsidRDefault="007C0544">
            <w:pPr>
              <w:pStyle w:val="TableContents"/>
              <w:rPr>
                <w:rFonts w:ascii="Times New Roman" w:hAnsi="Times New Roman"/>
              </w:rPr>
            </w:pPr>
            <w:r w:rsidRPr="00A254A4">
              <w:rPr>
                <w:rFonts w:ascii="Times New Roman" w:hAnsi="Times New Roman"/>
              </w:rPr>
              <w:t>6.6</w:t>
            </w:r>
          </w:p>
          <w:p w:rsidR="007C0544" w:rsidRPr="00A254A4" w:rsidRDefault="007C0544">
            <w:pPr>
              <w:pStyle w:val="TableContents"/>
              <w:rPr>
                <w:rFonts w:ascii="Times New Roman" w:hAnsi="Times New Roman"/>
              </w:rPr>
            </w:pPr>
            <w:r w:rsidRPr="00A254A4">
              <w:rPr>
                <w:rFonts w:ascii="Times New Roman" w:hAnsi="Times New Roman"/>
              </w:rPr>
              <w:t>6.6</w:t>
            </w:r>
          </w:p>
          <w:p w:rsidR="007C0544" w:rsidRPr="00A254A4" w:rsidRDefault="007C0544">
            <w:pPr>
              <w:pStyle w:val="TableContents"/>
              <w:rPr>
                <w:rFonts w:ascii="Times New Roman" w:hAnsi="Times New Roman"/>
              </w:rPr>
            </w:pPr>
            <w:r w:rsidRPr="00A254A4">
              <w:rPr>
                <w:rFonts w:ascii="Times New Roman" w:hAnsi="Times New Roman"/>
              </w:rPr>
              <w:t>7.4</w:t>
            </w:r>
          </w:p>
          <w:p w:rsidR="007C0544" w:rsidRPr="00A254A4" w:rsidRDefault="007C0544">
            <w:pPr>
              <w:pStyle w:val="TableContents"/>
              <w:rPr>
                <w:rFonts w:ascii="Times New Roman" w:hAnsi="Times New Roman"/>
              </w:rPr>
            </w:pPr>
            <w:r w:rsidRPr="00A254A4">
              <w:rPr>
                <w:rFonts w:ascii="Times New Roman" w:hAnsi="Times New Roman"/>
              </w:rPr>
              <w:t>8.5</w:t>
            </w:r>
          </w:p>
        </w:tc>
        <w:tc>
          <w:tcPr>
            <w:tcW w:w="765" w:type="dxa"/>
            <w:tcBorders>
              <w:top w:val="nil"/>
              <w:left w:val="single" w:sz="2" w:space="0" w:color="000000"/>
              <w:bottom w:val="single" w:sz="2" w:space="0" w:color="000000"/>
              <w:right w:val="nil"/>
            </w:tcBorders>
          </w:tcPr>
          <w:p w:rsidR="007C0544" w:rsidRPr="00A254A4" w:rsidRDefault="007C0544">
            <w:pPr>
              <w:pStyle w:val="TableContents"/>
              <w:rPr>
                <w:rFonts w:ascii="Times New Roman" w:hAnsi="Times New Roman"/>
              </w:rPr>
            </w:pPr>
            <w:r w:rsidRPr="00A254A4">
              <w:rPr>
                <w:rFonts w:ascii="Times New Roman" w:hAnsi="Times New Roman"/>
              </w:rPr>
              <w:t>141.4</w:t>
            </w:r>
          </w:p>
          <w:p w:rsidR="007C0544" w:rsidRPr="00A254A4" w:rsidRDefault="007C0544">
            <w:pPr>
              <w:pStyle w:val="TableContents"/>
              <w:rPr>
                <w:rFonts w:ascii="Times New Roman" w:hAnsi="Times New Roman"/>
              </w:rPr>
            </w:pPr>
            <w:r w:rsidRPr="00A254A4">
              <w:rPr>
                <w:rFonts w:ascii="Times New Roman" w:hAnsi="Times New Roman"/>
              </w:rPr>
              <w:t>141.4</w:t>
            </w:r>
          </w:p>
          <w:p w:rsidR="007C0544" w:rsidRPr="00A254A4" w:rsidRDefault="007C0544">
            <w:pPr>
              <w:pStyle w:val="TableContents"/>
              <w:rPr>
                <w:rFonts w:ascii="Times New Roman" w:hAnsi="Times New Roman"/>
              </w:rPr>
            </w:pPr>
            <w:r w:rsidRPr="00A254A4">
              <w:rPr>
                <w:rFonts w:ascii="Times New Roman" w:hAnsi="Times New Roman"/>
              </w:rPr>
              <w:t>141.4</w:t>
            </w:r>
          </w:p>
          <w:p w:rsidR="007C0544" w:rsidRPr="00A254A4" w:rsidRDefault="007C0544">
            <w:pPr>
              <w:pStyle w:val="TableContents"/>
              <w:rPr>
                <w:rFonts w:ascii="Times New Roman" w:hAnsi="Times New Roman"/>
              </w:rPr>
            </w:pPr>
            <w:r w:rsidRPr="00A254A4">
              <w:rPr>
                <w:rFonts w:ascii="Times New Roman" w:hAnsi="Times New Roman"/>
              </w:rPr>
              <w:t>141.4</w:t>
            </w:r>
          </w:p>
          <w:p w:rsidR="007C0544" w:rsidRPr="00A254A4" w:rsidRDefault="007C0544">
            <w:pPr>
              <w:pStyle w:val="TableContents"/>
              <w:rPr>
                <w:rFonts w:ascii="Times New Roman" w:hAnsi="Times New Roman"/>
              </w:rPr>
            </w:pPr>
            <w:r w:rsidRPr="00A254A4">
              <w:rPr>
                <w:rFonts w:ascii="Times New Roman" w:hAnsi="Times New Roman"/>
              </w:rPr>
              <w:t>141.4</w:t>
            </w:r>
          </w:p>
          <w:p w:rsidR="007C0544" w:rsidRPr="00A254A4" w:rsidRDefault="007C0544">
            <w:pPr>
              <w:pStyle w:val="TableContents"/>
              <w:rPr>
                <w:rFonts w:ascii="Times New Roman" w:hAnsi="Times New Roman"/>
              </w:rPr>
            </w:pPr>
            <w:r w:rsidRPr="00A254A4">
              <w:rPr>
                <w:rFonts w:ascii="Times New Roman" w:hAnsi="Times New Roman"/>
              </w:rPr>
              <w:t>141.4</w:t>
            </w:r>
          </w:p>
          <w:p w:rsidR="007C0544" w:rsidRPr="00A254A4" w:rsidRDefault="007C0544">
            <w:pPr>
              <w:pStyle w:val="TableContents"/>
              <w:rPr>
                <w:rFonts w:ascii="Times New Roman" w:hAnsi="Times New Roman"/>
              </w:rPr>
            </w:pPr>
            <w:r w:rsidRPr="00A254A4">
              <w:rPr>
                <w:rFonts w:ascii="Times New Roman" w:hAnsi="Times New Roman"/>
              </w:rPr>
              <w:t>141.4</w:t>
            </w:r>
          </w:p>
          <w:p w:rsidR="007C0544" w:rsidRPr="00A254A4" w:rsidRDefault="007C0544">
            <w:pPr>
              <w:pStyle w:val="TableContents"/>
              <w:rPr>
                <w:rFonts w:ascii="Times New Roman" w:hAnsi="Times New Roman"/>
              </w:rPr>
            </w:pPr>
            <w:r w:rsidRPr="00A254A4">
              <w:rPr>
                <w:rFonts w:ascii="Times New Roman" w:hAnsi="Times New Roman"/>
              </w:rPr>
              <w:t>141.4</w:t>
            </w:r>
          </w:p>
          <w:p w:rsidR="007C0544" w:rsidRPr="00A254A4" w:rsidRDefault="007C0544">
            <w:pPr>
              <w:pStyle w:val="TableContents"/>
              <w:rPr>
                <w:rFonts w:ascii="Times New Roman" w:hAnsi="Times New Roman"/>
              </w:rPr>
            </w:pPr>
            <w:r w:rsidRPr="00A254A4">
              <w:rPr>
                <w:rFonts w:ascii="Times New Roman" w:hAnsi="Times New Roman"/>
              </w:rPr>
              <w:t>141.4</w:t>
            </w:r>
          </w:p>
          <w:p w:rsidR="007C0544" w:rsidRPr="00A254A4" w:rsidRDefault="007C0544">
            <w:pPr>
              <w:pStyle w:val="TableContents"/>
              <w:rPr>
                <w:rFonts w:ascii="Times New Roman" w:hAnsi="Times New Roman"/>
              </w:rPr>
            </w:pPr>
            <w:r w:rsidRPr="00A254A4">
              <w:rPr>
                <w:rFonts w:ascii="Times New Roman" w:hAnsi="Times New Roman"/>
              </w:rPr>
              <w:t>141.4</w:t>
            </w:r>
          </w:p>
        </w:tc>
        <w:tc>
          <w:tcPr>
            <w:tcW w:w="876" w:type="dxa"/>
            <w:tcBorders>
              <w:top w:val="nil"/>
              <w:left w:val="single" w:sz="2" w:space="0" w:color="000000"/>
              <w:bottom w:val="single" w:sz="2" w:space="0" w:color="000000"/>
              <w:right w:val="nil"/>
            </w:tcBorders>
          </w:tcPr>
          <w:p w:rsidR="007C0544" w:rsidRPr="00A254A4" w:rsidRDefault="007C0544">
            <w:pPr>
              <w:pStyle w:val="TableContents"/>
              <w:rPr>
                <w:rFonts w:ascii="Times New Roman" w:hAnsi="Times New Roman"/>
              </w:rPr>
            </w:pPr>
            <w:r w:rsidRPr="00A254A4">
              <w:rPr>
                <w:rFonts w:ascii="Times New Roman" w:hAnsi="Times New Roman"/>
              </w:rPr>
              <w:t>141.4</w:t>
            </w:r>
          </w:p>
          <w:p w:rsidR="007C0544" w:rsidRPr="00A254A4" w:rsidRDefault="007C0544">
            <w:pPr>
              <w:pStyle w:val="TableContents"/>
              <w:rPr>
                <w:rFonts w:ascii="Times New Roman" w:hAnsi="Times New Roman"/>
              </w:rPr>
            </w:pPr>
            <w:r w:rsidRPr="00A254A4">
              <w:rPr>
                <w:rFonts w:ascii="Times New Roman" w:hAnsi="Times New Roman"/>
              </w:rPr>
              <w:t>297.0</w:t>
            </w:r>
          </w:p>
          <w:p w:rsidR="007C0544" w:rsidRPr="00A254A4" w:rsidRDefault="007C0544">
            <w:pPr>
              <w:pStyle w:val="TableContents"/>
              <w:rPr>
                <w:rFonts w:ascii="Times New Roman" w:hAnsi="Times New Roman"/>
              </w:rPr>
            </w:pPr>
            <w:r w:rsidRPr="00A254A4">
              <w:rPr>
                <w:rFonts w:ascii="Times New Roman" w:hAnsi="Times New Roman"/>
              </w:rPr>
              <w:t>346.5</w:t>
            </w:r>
          </w:p>
          <w:p w:rsidR="007C0544" w:rsidRPr="00A254A4" w:rsidRDefault="007C0544">
            <w:pPr>
              <w:pStyle w:val="TableContents"/>
              <w:rPr>
                <w:rFonts w:ascii="Times New Roman" w:hAnsi="Times New Roman"/>
              </w:rPr>
            </w:pPr>
            <w:r w:rsidRPr="00A254A4">
              <w:rPr>
                <w:rFonts w:ascii="Times New Roman" w:hAnsi="Times New Roman"/>
              </w:rPr>
              <w:t>471.4</w:t>
            </w:r>
          </w:p>
          <w:p w:rsidR="007C0544" w:rsidRPr="00A254A4" w:rsidRDefault="007C0544">
            <w:pPr>
              <w:pStyle w:val="TableContents"/>
              <w:rPr>
                <w:rFonts w:ascii="Times New Roman" w:hAnsi="Times New Roman"/>
              </w:rPr>
            </w:pPr>
            <w:r w:rsidRPr="00A254A4">
              <w:rPr>
                <w:rFonts w:ascii="Times New Roman" w:hAnsi="Times New Roman"/>
              </w:rPr>
              <w:t>803.8</w:t>
            </w:r>
          </w:p>
          <w:p w:rsidR="007C0544" w:rsidRPr="00A254A4" w:rsidRDefault="007C0544">
            <w:pPr>
              <w:pStyle w:val="TableContents"/>
              <w:rPr>
                <w:rFonts w:ascii="Times New Roman" w:hAnsi="Times New Roman"/>
              </w:rPr>
            </w:pPr>
            <w:r w:rsidRPr="00A254A4">
              <w:rPr>
                <w:rFonts w:ascii="Times New Roman" w:hAnsi="Times New Roman"/>
              </w:rPr>
              <w:t>938.1</w:t>
            </w:r>
          </w:p>
          <w:p w:rsidR="007C0544" w:rsidRPr="00A254A4" w:rsidRDefault="007C0544">
            <w:pPr>
              <w:pStyle w:val="TableContents"/>
              <w:rPr>
                <w:rFonts w:ascii="Times New Roman" w:hAnsi="Times New Roman"/>
              </w:rPr>
            </w:pPr>
            <w:r w:rsidRPr="00A254A4">
              <w:rPr>
                <w:rFonts w:ascii="Times New Roman" w:hAnsi="Times New Roman"/>
              </w:rPr>
              <w:t>938.1</w:t>
            </w:r>
          </w:p>
          <w:p w:rsidR="007C0544" w:rsidRPr="00A254A4" w:rsidRDefault="007C0544">
            <w:pPr>
              <w:pStyle w:val="TableContents"/>
              <w:rPr>
                <w:rFonts w:ascii="Times New Roman" w:hAnsi="Times New Roman"/>
              </w:rPr>
            </w:pPr>
            <w:r w:rsidRPr="00A254A4">
              <w:rPr>
                <w:rFonts w:ascii="Times New Roman" w:hAnsi="Times New Roman"/>
              </w:rPr>
              <w:t>935.8</w:t>
            </w:r>
          </w:p>
          <w:p w:rsidR="007C0544" w:rsidRPr="00A254A4" w:rsidRDefault="007C0544">
            <w:pPr>
              <w:pStyle w:val="TableContents"/>
              <w:rPr>
                <w:rFonts w:ascii="Times New Roman" w:hAnsi="Times New Roman"/>
              </w:rPr>
            </w:pPr>
            <w:r w:rsidRPr="00A254A4">
              <w:rPr>
                <w:rFonts w:ascii="Times New Roman" w:hAnsi="Times New Roman"/>
              </w:rPr>
              <w:t>1048.9</w:t>
            </w:r>
          </w:p>
          <w:p w:rsidR="007C0544" w:rsidRPr="00A254A4" w:rsidRDefault="007C0544">
            <w:pPr>
              <w:pStyle w:val="TableContents"/>
              <w:rPr>
                <w:rFonts w:ascii="Times New Roman" w:hAnsi="Times New Roman"/>
              </w:rPr>
            </w:pPr>
            <w:r w:rsidRPr="00A254A4">
              <w:rPr>
                <w:rFonts w:ascii="Times New Roman" w:hAnsi="Times New Roman"/>
              </w:rPr>
              <w:t>1202.1</w:t>
            </w:r>
          </w:p>
        </w:tc>
        <w:tc>
          <w:tcPr>
            <w:tcW w:w="655" w:type="dxa"/>
            <w:tcBorders>
              <w:top w:val="nil"/>
              <w:left w:val="single" w:sz="2" w:space="0" w:color="000000"/>
              <w:bottom w:val="single" w:sz="2" w:space="0" w:color="000000"/>
              <w:right w:val="nil"/>
            </w:tcBorders>
          </w:tcPr>
          <w:p w:rsidR="007C0544" w:rsidRPr="00A254A4" w:rsidRDefault="007C0544">
            <w:pPr>
              <w:pStyle w:val="TableContents"/>
              <w:rPr>
                <w:rFonts w:ascii="Times New Roman" w:hAnsi="Times New Roman"/>
              </w:rPr>
            </w:pPr>
            <w:r w:rsidRPr="00A254A4">
              <w:rPr>
                <w:rFonts w:ascii="Times New Roman" w:hAnsi="Times New Roman"/>
              </w:rPr>
              <w:t>7.1</w:t>
            </w:r>
          </w:p>
          <w:p w:rsidR="007C0544" w:rsidRPr="00A254A4" w:rsidRDefault="007C0544">
            <w:pPr>
              <w:pStyle w:val="TableContents"/>
              <w:rPr>
                <w:rFonts w:ascii="Times New Roman" w:hAnsi="Times New Roman"/>
              </w:rPr>
            </w:pPr>
            <w:r w:rsidRPr="00A254A4">
              <w:rPr>
                <w:rFonts w:ascii="Times New Roman" w:hAnsi="Times New Roman"/>
              </w:rPr>
              <w:t>14.9</w:t>
            </w:r>
          </w:p>
          <w:p w:rsidR="007C0544" w:rsidRPr="00A254A4" w:rsidRDefault="007C0544">
            <w:pPr>
              <w:pStyle w:val="TableContents"/>
              <w:rPr>
                <w:rFonts w:ascii="Times New Roman" w:hAnsi="Times New Roman"/>
              </w:rPr>
            </w:pPr>
            <w:r w:rsidRPr="00A254A4">
              <w:rPr>
                <w:rFonts w:ascii="Times New Roman" w:hAnsi="Times New Roman"/>
              </w:rPr>
              <w:t>17.3</w:t>
            </w:r>
          </w:p>
          <w:p w:rsidR="007C0544" w:rsidRPr="00A254A4" w:rsidRDefault="007C0544">
            <w:pPr>
              <w:pStyle w:val="TableContents"/>
              <w:rPr>
                <w:rFonts w:ascii="Times New Roman" w:hAnsi="Times New Roman"/>
              </w:rPr>
            </w:pPr>
            <w:r w:rsidRPr="00A254A4">
              <w:rPr>
                <w:rFonts w:ascii="Times New Roman" w:hAnsi="Times New Roman"/>
              </w:rPr>
              <w:t>23.6</w:t>
            </w:r>
          </w:p>
          <w:p w:rsidR="007C0544" w:rsidRPr="00A254A4" w:rsidRDefault="007C0544">
            <w:pPr>
              <w:pStyle w:val="TableContents"/>
              <w:rPr>
                <w:rFonts w:ascii="Times New Roman" w:hAnsi="Times New Roman"/>
              </w:rPr>
            </w:pPr>
            <w:r w:rsidRPr="00A254A4">
              <w:rPr>
                <w:rFonts w:ascii="Times New Roman" w:hAnsi="Times New Roman"/>
              </w:rPr>
              <w:t>40.2</w:t>
            </w:r>
          </w:p>
          <w:p w:rsidR="007C0544" w:rsidRPr="00A254A4" w:rsidRDefault="007C0544">
            <w:pPr>
              <w:pStyle w:val="TableContents"/>
              <w:rPr>
                <w:rFonts w:ascii="Times New Roman" w:hAnsi="Times New Roman"/>
              </w:rPr>
            </w:pPr>
            <w:r w:rsidRPr="00A254A4">
              <w:rPr>
                <w:rFonts w:ascii="Times New Roman" w:hAnsi="Times New Roman"/>
              </w:rPr>
              <w:t>46.9</w:t>
            </w:r>
          </w:p>
          <w:p w:rsidR="007C0544" w:rsidRPr="00A254A4" w:rsidRDefault="007C0544">
            <w:pPr>
              <w:pStyle w:val="TableContents"/>
              <w:rPr>
                <w:rFonts w:ascii="Times New Roman" w:hAnsi="Times New Roman"/>
              </w:rPr>
            </w:pPr>
            <w:r w:rsidRPr="00A254A4">
              <w:rPr>
                <w:rFonts w:ascii="Times New Roman" w:hAnsi="Times New Roman"/>
              </w:rPr>
              <w:t>46.9</w:t>
            </w:r>
          </w:p>
          <w:p w:rsidR="007C0544" w:rsidRPr="00A254A4" w:rsidRDefault="007C0544">
            <w:pPr>
              <w:pStyle w:val="TableContents"/>
              <w:rPr>
                <w:rFonts w:ascii="Times New Roman" w:hAnsi="Times New Roman"/>
              </w:rPr>
            </w:pPr>
            <w:r w:rsidRPr="00A254A4">
              <w:rPr>
                <w:rFonts w:ascii="Times New Roman" w:hAnsi="Times New Roman"/>
              </w:rPr>
              <w:t>46.8</w:t>
            </w:r>
          </w:p>
          <w:p w:rsidR="007C0544" w:rsidRPr="00A254A4" w:rsidRDefault="007C0544">
            <w:pPr>
              <w:pStyle w:val="TableContents"/>
              <w:rPr>
                <w:rFonts w:ascii="Times New Roman" w:hAnsi="Times New Roman"/>
              </w:rPr>
            </w:pPr>
            <w:r w:rsidRPr="00A254A4">
              <w:rPr>
                <w:rFonts w:ascii="Times New Roman" w:hAnsi="Times New Roman"/>
              </w:rPr>
              <w:t>52.4</w:t>
            </w:r>
          </w:p>
          <w:p w:rsidR="007C0544" w:rsidRPr="00A254A4" w:rsidRDefault="007C0544">
            <w:pPr>
              <w:pStyle w:val="TableContents"/>
              <w:rPr>
                <w:rFonts w:ascii="Times New Roman" w:hAnsi="Times New Roman"/>
              </w:rPr>
            </w:pPr>
            <w:r w:rsidRPr="00A254A4">
              <w:rPr>
                <w:rFonts w:ascii="Times New Roman" w:hAnsi="Times New Roman"/>
              </w:rPr>
              <w:t>60.1</w:t>
            </w:r>
          </w:p>
        </w:tc>
        <w:tc>
          <w:tcPr>
            <w:tcW w:w="766" w:type="dxa"/>
            <w:tcBorders>
              <w:top w:val="nil"/>
              <w:left w:val="single" w:sz="2" w:space="0" w:color="000000"/>
              <w:bottom w:val="single" w:sz="2" w:space="0" w:color="000000"/>
              <w:right w:val="nil"/>
            </w:tcBorders>
          </w:tcPr>
          <w:p w:rsidR="007C0544" w:rsidRPr="00A254A4" w:rsidRDefault="007C0544">
            <w:pPr>
              <w:pStyle w:val="TableContents"/>
              <w:rPr>
                <w:rFonts w:ascii="Times New Roman" w:hAnsi="Times New Roman"/>
              </w:rPr>
            </w:pPr>
            <w:r w:rsidRPr="00A254A4">
              <w:rPr>
                <w:rFonts w:ascii="Times New Roman" w:hAnsi="Times New Roman"/>
              </w:rPr>
              <w:t>35.4</w:t>
            </w:r>
          </w:p>
          <w:p w:rsidR="007C0544" w:rsidRPr="00A254A4" w:rsidRDefault="007C0544">
            <w:pPr>
              <w:pStyle w:val="TableContents"/>
              <w:rPr>
                <w:rFonts w:ascii="Times New Roman" w:hAnsi="Times New Roman"/>
              </w:rPr>
            </w:pPr>
            <w:r w:rsidRPr="00A254A4">
              <w:rPr>
                <w:rFonts w:ascii="Times New Roman" w:hAnsi="Times New Roman"/>
              </w:rPr>
              <w:t>74.3</w:t>
            </w:r>
          </w:p>
          <w:p w:rsidR="007C0544" w:rsidRPr="00A254A4" w:rsidRDefault="007C0544">
            <w:pPr>
              <w:pStyle w:val="TableContents"/>
              <w:rPr>
                <w:rFonts w:ascii="Times New Roman" w:hAnsi="Times New Roman"/>
              </w:rPr>
            </w:pPr>
            <w:r w:rsidRPr="00A254A4">
              <w:rPr>
                <w:rFonts w:ascii="Times New Roman" w:hAnsi="Times New Roman"/>
              </w:rPr>
              <w:t>86.6</w:t>
            </w:r>
          </w:p>
          <w:p w:rsidR="007C0544" w:rsidRPr="00A254A4" w:rsidRDefault="007C0544">
            <w:pPr>
              <w:pStyle w:val="TableContents"/>
              <w:rPr>
                <w:rFonts w:ascii="Times New Roman" w:hAnsi="Times New Roman"/>
              </w:rPr>
            </w:pPr>
            <w:r w:rsidRPr="00A254A4">
              <w:rPr>
                <w:rFonts w:ascii="Times New Roman" w:hAnsi="Times New Roman"/>
              </w:rPr>
              <w:t>117.9</w:t>
            </w:r>
          </w:p>
          <w:p w:rsidR="007C0544" w:rsidRPr="00A254A4" w:rsidRDefault="007C0544">
            <w:pPr>
              <w:pStyle w:val="TableContents"/>
              <w:rPr>
                <w:rFonts w:ascii="Times New Roman" w:hAnsi="Times New Roman"/>
              </w:rPr>
            </w:pPr>
            <w:r w:rsidRPr="00A254A4">
              <w:rPr>
                <w:rFonts w:ascii="Times New Roman" w:hAnsi="Times New Roman"/>
              </w:rPr>
              <w:t>200.9</w:t>
            </w:r>
          </w:p>
          <w:p w:rsidR="007C0544" w:rsidRPr="00A254A4" w:rsidRDefault="007C0544">
            <w:pPr>
              <w:pStyle w:val="TableContents"/>
              <w:rPr>
                <w:rFonts w:ascii="Times New Roman" w:hAnsi="Times New Roman"/>
              </w:rPr>
            </w:pPr>
            <w:r w:rsidRPr="00A254A4">
              <w:rPr>
                <w:rFonts w:ascii="Times New Roman" w:hAnsi="Times New Roman"/>
              </w:rPr>
              <w:t>234.5</w:t>
            </w:r>
          </w:p>
          <w:p w:rsidR="007C0544" w:rsidRPr="00A254A4" w:rsidRDefault="007C0544">
            <w:pPr>
              <w:pStyle w:val="TableContents"/>
              <w:rPr>
                <w:rFonts w:ascii="Times New Roman" w:hAnsi="Times New Roman"/>
              </w:rPr>
            </w:pPr>
            <w:r w:rsidRPr="00A254A4">
              <w:rPr>
                <w:rFonts w:ascii="Times New Roman" w:hAnsi="Times New Roman"/>
              </w:rPr>
              <w:t>234.5</w:t>
            </w:r>
          </w:p>
          <w:p w:rsidR="007C0544" w:rsidRPr="00A254A4" w:rsidRDefault="007C0544">
            <w:pPr>
              <w:pStyle w:val="TableContents"/>
              <w:rPr>
                <w:rFonts w:ascii="Times New Roman" w:hAnsi="Times New Roman"/>
              </w:rPr>
            </w:pPr>
            <w:r w:rsidRPr="00A254A4">
              <w:rPr>
                <w:rFonts w:ascii="Times New Roman" w:hAnsi="Times New Roman"/>
              </w:rPr>
              <w:t>233.9</w:t>
            </w:r>
          </w:p>
          <w:p w:rsidR="007C0544" w:rsidRPr="00A254A4" w:rsidRDefault="007C0544">
            <w:pPr>
              <w:pStyle w:val="TableContents"/>
              <w:rPr>
                <w:rFonts w:ascii="Times New Roman" w:hAnsi="Times New Roman"/>
              </w:rPr>
            </w:pPr>
            <w:r w:rsidRPr="00A254A4">
              <w:rPr>
                <w:rFonts w:ascii="Times New Roman" w:hAnsi="Times New Roman"/>
              </w:rPr>
              <w:t>262.2</w:t>
            </w:r>
          </w:p>
          <w:p w:rsidR="007C0544" w:rsidRPr="00A254A4" w:rsidRDefault="007C0544">
            <w:pPr>
              <w:pStyle w:val="TableContents"/>
              <w:rPr>
                <w:rFonts w:ascii="Times New Roman" w:hAnsi="Times New Roman"/>
              </w:rPr>
            </w:pPr>
            <w:r w:rsidRPr="00A254A4">
              <w:rPr>
                <w:rFonts w:ascii="Times New Roman" w:hAnsi="Times New Roman"/>
              </w:rPr>
              <w:t>300.5</w:t>
            </w:r>
          </w:p>
        </w:tc>
        <w:tc>
          <w:tcPr>
            <w:tcW w:w="766" w:type="dxa"/>
            <w:tcBorders>
              <w:top w:val="nil"/>
              <w:left w:val="single" w:sz="2" w:space="0" w:color="000000"/>
              <w:bottom w:val="single" w:sz="2" w:space="0" w:color="000000"/>
              <w:right w:val="single" w:sz="2" w:space="0" w:color="000000"/>
            </w:tcBorders>
          </w:tcPr>
          <w:p w:rsidR="007C0544" w:rsidRPr="00A254A4" w:rsidRDefault="007C0544">
            <w:pPr>
              <w:pStyle w:val="TableContents"/>
              <w:rPr>
                <w:rFonts w:ascii="Times New Roman" w:hAnsi="Times New Roman"/>
              </w:rPr>
            </w:pPr>
            <w:r w:rsidRPr="00A254A4">
              <w:rPr>
                <w:rFonts w:ascii="Times New Roman" w:hAnsi="Times New Roman"/>
              </w:rPr>
              <w:t>Yes</w:t>
            </w:r>
          </w:p>
          <w:p w:rsidR="007C0544" w:rsidRPr="00A254A4" w:rsidRDefault="007C0544">
            <w:pPr>
              <w:pStyle w:val="TableContents"/>
              <w:rPr>
                <w:rFonts w:ascii="Times New Roman" w:hAnsi="Times New Roman"/>
              </w:rPr>
            </w:pPr>
            <w:r w:rsidRPr="00A254A4">
              <w:rPr>
                <w:rFonts w:ascii="Times New Roman" w:hAnsi="Times New Roman"/>
              </w:rPr>
              <w:t>No</w:t>
            </w:r>
          </w:p>
          <w:p w:rsidR="007C0544" w:rsidRPr="00A254A4" w:rsidRDefault="007C0544">
            <w:pPr>
              <w:pStyle w:val="TableContents"/>
              <w:rPr>
                <w:rFonts w:ascii="Times New Roman" w:hAnsi="Times New Roman"/>
              </w:rPr>
            </w:pPr>
            <w:r w:rsidRPr="00A254A4">
              <w:rPr>
                <w:rFonts w:ascii="Times New Roman" w:hAnsi="Times New Roman"/>
              </w:rPr>
              <w:t>No</w:t>
            </w:r>
          </w:p>
          <w:p w:rsidR="007C0544" w:rsidRPr="00A254A4" w:rsidRDefault="007C0544">
            <w:pPr>
              <w:pStyle w:val="TableContents"/>
              <w:rPr>
                <w:rFonts w:ascii="Times New Roman" w:hAnsi="Times New Roman"/>
              </w:rPr>
            </w:pPr>
            <w:r w:rsidRPr="00A254A4">
              <w:rPr>
                <w:rFonts w:ascii="Times New Roman" w:hAnsi="Times New Roman"/>
              </w:rPr>
              <w:t>No</w:t>
            </w:r>
          </w:p>
          <w:p w:rsidR="007C0544" w:rsidRPr="00A254A4" w:rsidRDefault="007C0544">
            <w:pPr>
              <w:pStyle w:val="TableContents"/>
              <w:rPr>
                <w:rFonts w:ascii="Times New Roman" w:hAnsi="Times New Roman"/>
              </w:rPr>
            </w:pPr>
            <w:r w:rsidRPr="00A254A4">
              <w:rPr>
                <w:rFonts w:ascii="Times New Roman" w:hAnsi="Times New Roman"/>
              </w:rPr>
              <w:t>No</w:t>
            </w:r>
          </w:p>
          <w:p w:rsidR="007C0544" w:rsidRPr="00A254A4" w:rsidRDefault="007C0544">
            <w:pPr>
              <w:pStyle w:val="TableContents"/>
              <w:rPr>
                <w:rFonts w:ascii="Times New Roman" w:hAnsi="Times New Roman"/>
              </w:rPr>
            </w:pPr>
            <w:r w:rsidRPr="00A254A4">
              <w:rPr>
                <w:rFonts w:ascii="Times New Roman" w:hAnsi="Times New Roman"/>
              </w:rPr>
              <w:t>No</w:t>
            </w:r>
          </w:p>
          <w:p w:rsidR="007C0544" w:rsidRPr="00A254A4" w:rsidRDefault="007C0544">
            <w:pPr>
              <w:pStyle w:val="TableContents"/>
              <w:rPr>
                <w:rFonts w:ascii="Times New Roman" w:hAnsi="Times New Roman"/>
              </w:rPr>
            </w:pPr>
            <w:r w:rsidRPr="00A254A4">
              <w:rPr>
                <w:rFonts w:ascii="Times New Roman" w:hAnsi="Times New Roman"/>
              </w:rPr>
              <w:t>No</w:t>
            </w:r>
          </w:p>
          <w:p w:rsidR="007C0544" w:rsidRPr="00A254A4" w:rsidRDefault="007C0544">
            <w:pPr>
              <w:pStyle w:val="TableContents"/>
              <w:rPr>
                <w:rFonts w:ascii="Times New Roman" w:hAnsi="Times New Roman"/>
              </w:rPr>
            </w:pPr>
            <w:r w:rsidRPr="00A254A4">
              <w:rPr>
                <w:rFonts w:ascii="Times New Roman" w:hAnsi="Times New Roman"/>
              </w:rPr>
              <w:t>No</w:t>
            </w:r>
          </w:p>
          <w:p w:rsidR="007C0544" w:rsidRPr="00A254A4" w:rsidRDefault="007C0544">
            <w:pPr>
              <w:pStyle w:val="TableContents"/>
              <w:rPr>
                <w:rFonts w:ascii="Times New Roman" w:hAnsi="Times New Roman"/>
              </w:rPr>
            </w:pPr>
            <w:r w:rsidRPr="00A254A4">
              <w:rPr>
                <w:rFonts w:ascii="Times New Roman" w:hAnsi="Times New Roman"/>
              </w:rPr>
              <w:t>No</w:t>
            </w:r>
          </w:p>
          <w:p w:rsidR="007C0544" w:rsidRPr="00A254A4" w:rsidRDefault="007C0544">
            <w:pPr>
              <w:pStyle w:val="TableContents"/>
              <w:rPr>
                <w:rFonts w:ascii="Times New Roman" w:hAnsi="Times New Roman"/>
              </w:rPr>
            </w:pPr>
            <w:r w:rsidRPr="00A254A4">
              <w:rPr>
                <w:rFonts w:ascii="Times New Roman" w:hAnsi="Times New Roman"/>
              </w:rPr>
              <w:t>Yes</w:t>
            </w:r>
          </w:p>
        </w:tc>
      </w:tr>
    </w:tbl>
    <w:p w:rsidR="007C0544" w:rsidRPr="00DF5E43" w:rsidRDefault="007C0544">
      <w:pPr>
        <w:jc w:val="center"/>
        <w:rPr>
          <w:rFonts w:ascii="Times New Roman" w:hAnsi="Times New Roman" w:cs="Times New Roman"/>
        </w:rPr>
      </w:pPr>
      <w:r w:rsidRPr="00DF5E43">
        <w:rPr>
          <w:rFonts w:ascii="Times New Roman" w:hAnsi="Times New Roman" w:cs="Times New Roman"/>
          <w:sz w:val="22"/>
        </w:rPr>
        <w:t>Tabel 4.1 Hubungan Duty-Cycle dan distance</w:t>
      </w:r>
    </w:p>
    <w:p w:rsidR="007C0544" w:rsidRPr="00DF5E43" w:rsidRDefault="007C0544">
      <w:pPr>
        <w:jc w:val="both"/>
        <w:rPr>
          <w:rFonts w:ascii="Times New Roman" w:hAnsi="Times New Roman" w:cs="Times New Roman"/>
          <w:sz w:val="22"/>
        </w:rPr>
      </w:pPr>
    </w:p>
    <w:p w:rsidR="007C0544" w:rsidRPr="00DF5E43" w:rsidRDefault="007C0544">
      <w:pPr>
        <w:jc w:val="both"/>
        <w:rPr>
          <w:rFonts w:ascii="Times New Roman" w:hAnsi="Times New Roman" w:cs="Times New Roman"/>
        </w:rPr>
      </w:pPr>
      <w:r w:rsidRPr="00DF5E43">
        <w:rPr>
          <w:rFonts w:ascii="Times New Roman" w:hAnsi="Times New Roman" w:cs="Times New Roman"/>
          <w:sz w:val="22"/>
        </w:rPr>
        <w:tab/>
        <w:t xml:space="preserve">Berdasarkan  tabel diketahui bahwa duty-cycle yang mulai 10% hingga 100% memiliki jangkauan perpindahan yang cukup jauh. Namun dalam pengujian nyata yaitu dengan running test diketahui hanya duty-cycle 20% hingga 90% yang dapat digunakan. </w:t>
      </w:r>
      <w:r w:rsidRPr="00DF5E43">
        <w:rPr>
          <w:rFonts w:ascii="Times New Roman" w:hAnsi="Times New Roman" w:cs="Times New Roman"/>
          <w:sz w:val="22"/>
        </w:rPr>
        <w:tab/>
        <w:t>Supplai tenaga dengan duty-cycle secara perhitungan memang akan menyebabkan robot mampu berotasi dengan panjang perpindahan melingkar adalah 7cm dalam sekali perintah, namun supplai tenaga yang singkat ini telah membuat motor berkurang tidak hanya pada rpm namun juga torsi. Pada duty-cycle ini torsi sudah terlalu kecil untuk dapat menggerakkan robot.</w:t>
      </w:r>
    </w:p>
    <w:p w:rsidR="007C0544" w:rsidRPr="000816AB" w:rsidRDefault="007C0544">
      <w:pPr>
        <w:pStyle w:val="TextBody"/>
        <w:spacing w:line="240" w:lineRule="auto"/>
        <w:jc w:val="both"/>
        <w:rPr>
          <w:rFonts w:ascii="Times New Roman" w:hAnsi="Times New Roman"/>
          <w:sz w:val="22"/>
          <w:szCs w:val="22"/>
        </w:rPr>
      </w:pPr>
      <w:r w:rsidRPr="00DF5E43">
        <w:rPr>
          <w:rFonts w:ascii="Times New Roman" w:hAnsi="Times New Roman"/>
        </w:rPr>
        <w:tab/>
      </w:r>
      <w:r w:rsidRPr="000816AB">
        <w:rPr>
          <w:rFonts w:ascii="Times New Roman" w:hAnsi="Times New Roman"/>
          <w:sz w:val="22"/>
          <w:szCs w:val="22"/>
        </w:rPr>
        <w:t>Untuk duty-cycle 100% robot akan benar mendapatkan tenaga penuh sehingga berputar dengan 510 rpm dengan torsi maximal. Pada kondisi ini motor berputar berlebihan sehingga gagal mengarahkan lingkar target ke tengah gambar. Sedangkan pada duty-cycle 90% motor telah mengalami reduksi rpm dan torsi sehingga mampu mengarahkan lingkar target ke tengah gambar tanpa mengalami kegagalan.</w:t>
      </w:r>
    </w:p>
    <w:p w:rsidR="000816AB" w:rsidRDefault="000816AB">
      <w:pPr>
        <w:pStyle w:val="TextBody"/>
        <w:spacing w:line="240" w:lineRule="auto"/>
        <w:jc w:val="both"/>
        <w:rPr>
          <w:rFonts w:ascii="Times New Roman" w:hAnsi="Times New Roman"/>
        </w:rPr>
      </w:pPr>
    </w:p>
    <w:p w:rsidR="000816AB" w:rsidRPr="00DF5E43" w:rsidRDefault="000816AB">
      <w:pPr>
        <w:pStyle w:val="TextBody"/>
        <w:spacing w:line="240" w:lineRule="auto"/>
        <w:jc w:val="both"/>
        <w:rPr>
          <w:rFonts w:ascii="Times New Roman" w:hAnsi="Times New Roman"/>
        </w:rPr>
      </w:pPr>
    </w:p>
    <w:p w:rsidR="007C0544" w:rsidRPr="00DF5E43" w:rsidRDefault="007C0544">
      <w:pPr>
        <w:jc w:val="both"/>
        <w:rPr>
          <w:rFonts w:ascii="Times New Roman" w:hAnsi="Times New Roman" w:cs="Times New Roman"/>
        </w:rPr>
      </w:pPr>
      <w:r w:rsidRPr="00DF5E43">
        <w:rPr>
          <w:rFonts w:ascii="Times New Roman" w:hAnsi="Times New Roman" w:cs="Times New Roman"/>
          <w:b/>
          <w:sz w:val="22"/>
        </w:rPr>
        <w:t>4.4 Pencahayaan</w:t>
      </w:r>
    </w:p>
    <w:p w:rsidR="007C0544" w:rsidRPr="00DF5E43" w:rsidRDefault="007C0544">
      <w:pPr>
        <w:jc w:val="both"/>
        <w:rPr>
          <w:rFonts w:ascii="Times New Roman" w:hAnsi="Times New Roman" w:cs="Times New Roman"/>
        </w:rPr>
      </w:pPr>
      <w:r w:rsidRPr="00DF5E43">
        <w:rPr>
          <w:rFonts w:ascii="Times New Roman" w:hAnsi="Times New Roman" w:cs="Times New Roman"/>
          <w:b/>
          <w:sz w:val="22"/>
        </w:rPr>
        <w:tab/>
      </w:r>
      <w:r w:rsidRPr="00DF5E43">
        <w:rPr>
          <w:rFonts w:ascii="Times New Roman" w:hAnsi="Times New Roman" w:cs="Times New Roman"/>
          <w:sz w:val="22"/>
        </w:rPr>
        <w:t>Pengujian ini bertujuan untuk mengetahui rentang tingkat pencahayaan terhadap pembacaan robot. Pengukuran dilakukan dengan variasi cahaya 198 lumen, 74 lumen, 32 lumen, 17 lumen, 5 lumen dan 0 lumen (Gelap). Masing-masing variasi di ambil 10 foto sehingga total di dapat 60 foto. Data tersebut selengkapnya akan disajikan dalam lampiran. Tabel 4.2 berikut menyajikan rata-rata hasil pembacaan pixel.</w:t>
      </w:r>
    </w:p>
    <w:tbl>
      <w:tblPr>
        <w:tblW w:w="0" w:type="auto"/>
        <w:tblInd w:w="3" w:type="dxa"/>
        <w:tblLayout w:type="fixed"/>
        <w:tblCellMar>
          <w:left w:w="0" w:type="dxa"/>
          <w:right w:w="0" w:type="dxa"/>
        </w:tblCellMar>
        <w:tblLook w:val="0000" w:firstRow="0" w:lastRow="0" w:firstColumn="0" w:lastColumn="0" w:noHBand="0" w:noVBand="0"/>
      </w:tblPr>
      <w:tblGrid>
        <w:gridCol w:w="2119"/>
        <w:gridCol w:w="1884"/>
        <w:gridCol w:w="2120"/>
      </w:tblGrid>
      <w:tr w:rsidR="007C0544" w:rsidRPr="00A254A4">
        <w:trPr>
          <w:gridAfter w:val="3"/>
          <w:wAfter w:w="6123" w:type="dxa"/>
        </w:trPr>
        <w:tc>
          <w:tcPr>
            <w:gridSpan w:val="0"/>
          </w:tcPr>
          <w:p w:rsidR="007C0544" w:rsidRPr="00A254A4" w:rsidRDefault="007C0544">
            <w:pPr>
              <w:widowControl/>
              <w:autoSpaceDN/>
              <w:adjustRightInd/>
              <w:rPr>
                <w:rFonts w:ascii="Times New Roman" w:hAnsi="Times New Roman"/>
              </w:rPr>
            </w:pPr>
            <w:r w:rsidRPr="00A254A4">
              <w:rPr>
                <w:rFonts w:ascii="Times New Roman" w:hAnsi="Times New Roman"/>
                <w:sz w:val="22"/>
              </w:rPr>
              <w:t>Lumen</w:t>
            </w:r>
          </w:p>
        </w:tc>
      </w:tr>
      <w:tr w:rsidR="007C0544" w:rsidRPr="00A254A4">
        <w:tc>
          <w:tcPr>
            <w:tcW w:w="2119" w:type="dxa"/>
            <w:tcBorders>
              <w:top w:val="single" w:sz="2" w:space="0" w:color="000000"/>
              <w:left w:val="single" w:sz="2" w:space="0" w:color="000000"/>
              <w:bottom w:val="single" w:sz="2" w:space="0" w:color="000000"/>
              <w:right w:val="nil"/>
            </w:tcBorders>
          </w:tcPr>
          <w:p w:rsidR="007C0544" w:rsidRPr="00A254A4" w:rsidRDefault="000816AB">
            <w:pPr>
              <w:pStyle w:val="TableContents"/>
              <w:jc w:val="both"/>
              <w:rPr>
                <w:rFonts w:ascii="Times New Roman" w:hAnsi="Times New Roman"/>
              </w:rPr>
            </w:pPr>
            <w:r>
              <w:rPr>
                <w:rFonts w:ascii="Times New Roman" w:hAnsi="Times New Roman"/>
                <w:sz w:val="22"/>
              </w:rPr>
              <w:t>Lumen</w:t>
            </w:r>
          </w:p>
        </w:tc>
        <w:tc>
          <w:tcPr>
            <w:tcW w:w="1884" w:type="dxa"/>
            <w:tcBorders>
              <w:top w:val="single" w:sz="2" w:space="0" w:color="000000"/>
              <w:left w:val="single" w:sz="2" w:space="0" w:color="000000"/>
              <w:bottom w:val="single" w:sz="2" w:space="0" w:color="000000"/>
              <w:right w:val="nil"/>
            </w:tcBorders>
          </w:tcPr>
          <w:p w:rsidR="007C0544" w:rsidRPr="00A254A4" w:rsidRDefault="000816AB">
            <w:pPr>
              <w:pStyle w:val="TableContents"/>
              <w:jc w:val="both"/>
              <w:rPr>
                <w:rFonts w:ascii="Times New Roman" w:hAnsi="Times New Roman"/>
              </w:rPr>
            </w:pPr>
            <w:r>
              <w:rPr>
                <w:rFonts w:ascii="Times New Roman" w:hAnsi="Times New Roman"/>
                <w:sz w:val="22"/>
              </w:rPr>
              <w:t>Pixel</w:t>
            </w:r>
          </w:p>
        </w:tc>
        <w:tc>
          <w:tcPr>
            <w:tcW w:w="2120" w:type="dxa"/>
            <w:tcBorders>
              <w:top w:val="single" w:sz="2" w:space="0" w:color="000000"/>
              <w:left w:val="single" w:sz="2" w:space="0" w:color="000000"/>
              <w:bottom w:val="single" w:sz="2" w:space="0" w:color="000000"/>
              <w:right w:val="single" w:sz="2" w:space="0" w:color="000000"/>
            </w:tcBorders>
          </w:tcPr>
          <w:p w:rsidR="007C0544" w:rsidRPr="00A254A4" w:rsidRDefault="000816AB">
            <w:pPr>
              <w:pStyle w:val="TableContents"/>
              <w:jc w:val="both"/>
              <w:rPr>
                <w:rFonts w:ascii="Times New Roman" w:hAnsi="Times New Roman"/>
              </w:rPr>
            </w:pPr>
            <w:r>
              <w:rPr>
                <w:rFonts w:ascii="Times New Roman" w:hAnsi="Times New Roman"/>
              </w:rPr>
              <w:t>Failure</w:t>
            </w:r>
          </w:p>
        </w:tc>
      </w:tr>
      <w:tr w:rsidR="007C0544" w:rsidRPr="00A254A4">
        <w:tc>
          <w:tcPr>
            <w:tcW w:w="2119" w:type="dxa"/>
            <w:tcBorders>
              <w:top w:val="nil"/>
              <w:left w:val="single" w:sz="2" w:space="0" w:color="000000"/>
              <w:bottom w:val="single" w:sz="2" w:space="0" w:color="000000"/>
              <w:right w:val="nil"/>
            </w:tcBorders>
          </w:tcPr>
          <w:p w:rsidR="007C0544" w:rsidRPr="00A254A4" w:rsidRDefault="007C0544">
            <w:pPr>
              <w:pStyle w:val="TableContents"/>
              <w:jc w:val="both"/>
              <w:rPr>
                <w:rFonts w:ascii="Times New Roman" w:hAnsi="Times New Roman"/>
              </w:rPr>
            </w:pPr>
            <w:r w:rsidRPr="00A254A4">
              <w:rPr>
                <w:rFonts w:ascii="Times New Roman" w:hAnsi="Times New Roman"/>
                <w:sz w:val="22"/>
              </w:rPr>
              <w:t>198</w:t>
            </w:r>
          </w:p>
          <w:p w:rsidR="007C0544" w:rsidRPr="00A254A4" w:rsidRDefault="007C0544">
            <w:pPr>
              <w:pStyle w:val="TableContents"/>
              <w:jc w:val="both"/>
              <w:rPr>
                <w:rFonts w:ascii="Times New Roman" w:hAnsi="Times New Roman"/>
              </w:rPr>
            </w:pPr>
            <w:r w:rsidRPr="00A254A4">
              <w:rPr>
                <w:rFonts w:ascii="Times New Roman" w:hAnsi="Times New Roman"/>
                <w:sz w:val="22"/>
              </w:rPr>
              <w:t>74</w:t>
            </w:r>
          </w:p>
          <w:p w:rsidR="007C0544" w:rsidRPr="00A254A4" w:rsidRDefault="007C0544">
            <w:pPr>
              <w:pStyle w:val="TableContents"/>
              <w:jc w:val="both"/>
              <w:rPr>
                <w:rFonts w:ascii="Times New Roman" w:hAnsi="Times New Roman"/>
              </w:rPr>
            </w:pPr>
            <w:r w:rsidRPr="00A254A4">
              <w:rPr>
                <w:rFonts w:ascii="Times New Roman" w:hAnsi="Times New Roman"/>
                <w:sz w:val="22"/>
              </w:rPr>
              <w:t>32</w:t>
            </w:r>
          </w:p>
          <w:p w:rsidR="007C0544" w:rsidRPr="00A254A4" w:rsidRDefault="007C0544">
            <w:pPr>
              <w:pStyle w:val="TableContents"/>
              <w:jc w:val="both"/>
              <w:rPr>
                <w:rFonts w:ascii="Times New Roman" w:hAnsi="Times New Roman"/>
              </w:rPr>
            </w:pPr>
            <w:r w:rsidRPr="00A254A4">
              <w:rPr>
                <w:rFonts w:ascii="Times New Roman" w:hAnsi="Times New Roman"/>
                <w:sz w:val="22"/>
              </w:rPr>
              <w:t>17</w:t>
            </w:r>
          </w:p>
          <w:p w:rsidR="007C0544" w:rsidRPr="00A254A4" w:rsidRDefault="007C0544">
            <w:pPr>
              <w:pStyle w:val="TableContents"/>
              <w:jc w:val="both"/>
              <w:rPr>
                <w:rFonts w:ascii="Times New Roman" w:hAnsi="Times New Roman"/>
              </w:rPr>
            </w:pPr>
            <w:r w:rsidRPr="00A254A4">
              <w:rPr>
                <w:rFonts w:ascii="Times New Roman" w:hAnsi="Times New Roman"/>
                <w:sz w:val="22"/>
              </w:rPr>
              <w:t>5</w:t>
            </w:r>
          </w:p>
          <w:p w:rsidR="007C0544" w:rsidRPr="00A254A4" w:rsidRDefault="007C0544">
            <w:pPr>
              <w:pStyle w:val="TableContents"/>
              <w:jc w:val="both"/>
              <w:rPr>
                <w:rFonts w:ascii="Times New Roman" w:hAnsi="Times New Roman"/>
              </w:rPr>
            </w:pPr>
            <w:r w:rsidRPr="00A254A4">
              <w:rPr>
                <w:rFonts w:ascii="Times New Roman" w:hAnsi="Times New Roman"/>
                <w:sz w:val="22"/>
              </w:rPr>
              <w:t>0</w:t>
            </w:r>
          </w:p>
        </w:tc>
        <w:tc>
          <w:tcPr>
            <w:tcW w:w="1884" w:type="dxa"/>
            <w:tcBorders>
              <w:top w:val="nil"/>
              <w:left w:val="single" w:sz="2" w:space="0" w:color="000000"/>
              <w:bottom w:val="single" w:sz="2" w:space="0" w:color="000000"/>
              <w:right w:val="nil"/>
            </w:tcBorders>
          </w:tcPr>
          <w:p w:rsidR="007C0544" w:rsidRPr="00A254A4" w:rsidRDefault="007C0544">
            <w:pPr>
              <w:pStyle w:val="TableContents"/>
              <w:jc w:val="both"/>
              <w:rPr>
                <w:rFonts w:ascii="Times New Roman" w:hAnsi="Times New Roman"/>
              </w:rPr>
            </w:pPr>
            <w:r w:rsidRPr="00A254A4">
              <w:rPr>
                <w:rFonts w:ascii="Times New Roman" w:hAnsi="Times New Roman"/>
                <w:sz w:val="22"/>
              </w:rPr>
              <w:t>1900</w:t>
            </w:r>
          </w:p>
          <w:p w:rsidR="007C0544" w:rsidRPr="00A254A4" w:rsidRDefault="007C0544">
            <w:pPr>
              <w:pStyle w:val="TableContents"/>
              <w:jc w:val="both"/>
              <w:rPr>
                <w:rFonts w:ascii="Times New Roman" w:hAnsi="Times New Roman"/>
              </w:rPr>
            </w:pPr>
            <w:r w:rsidRPr="00A254A4">
              <w:rPr>
                <w:rFonts w:ascii="Times New Roman" w:hAnsi="Times New Roman"/>
                <w:sz w:val="22"/>
              </w:rPr>
              <w:t>1487</w:t>
            </w:r>
          </w:p>
          <w:p w:rsidR="007C0544" w:rsidRPr="00A254A4" w:rsidRDefault="007C0544">
            <w:pPr>
              <w:pStyle w:val="TableContents"/>
              <w:jc w:val="both"/>
              <w:rPr>
                <w:rFonts w:ascii="Times New Roman" w:hAnsi="Times New Roman"/>
              </w:rPr>
            </w:pPr>
            <w:r w:rsidRPr="00A254A4">
              <w:rPr>
                <w:rFonts w:ascii="Times New Roman" w:hAnsi="Times New Roman"/>
                <w:sz w:val="22"/>
              </w:rPr>
              <w:t>1530</w:t>
            </w:r>
          </w:p>
          <w:p w:rsidR="007C0544" w:rsidRPr="00A254A4" w:rsidRDefault="007C0544">
            <w:pPr>
              <w:pStyle w:val="TableContents"/>
              <w:jc w:val="both"/>
              <w:rPr>
                <w:rFonts w:ascii="Times New Roman" w:hAnsi="Times New Roman"/>
              </w:rPr>
            </w:pPr>
            <w:r w:rsidRPr="00A254A4">
              <w:rPr>
                <w:rFonts w:ascii="Times New Roman" w:hAnsi="Times New Roman"/>
                <w:sz w:val="22"/>
              </w:rPr>
              <w:t>1546</w:t>
            </w:r>
          </w:p>
          <w:p w:rsidR="007C0544" w:rsidRPr="00A254A4" w:rsidRDefault="007C0544">
            <w:pPr>
              <w:pStyle w:val="TableContents"/>
              <w:jc w:val="both"/>
              <w:rPr>
                <w:rFonts w:ascii="Times New Roman" w:hAnsi="Times New Roman"/>
              </w:rPr>
            </w:pPr>
            <w:r w:rsidRPr="00A254A4">
              <w:rPr>
                <w:rFonts w:ascii="Times New Roman" w:hAnsi="Times New Roman"/>
                <w:sz w:val="22"/>
              </w:rPr>
              <w:t>936</w:t>
            </w:r>
          </w:p>
          <w:p w:rsidR="007C0544" w:rsidRPr="00A254A4" w:rsidRDefault="007C0544">
            <w:pPr>
              <w:pStyle w:val="TableContents"/>
              <w:jc w:val="both"/>
              <w:rPr>
                <w:rFonts w:ascii="Times New Roman" w:hAnsi="Times New Roman"/>
              </w:rPr>
            </w:pPr>
            <w:r w:rsidRPr="00A254A4">
              <w:rPr>
                <w:rFonts w:ascii="Times New Roman" w:hAnsi="Times New Roman"/>
                <w:sz w:val="22"/>
              </w:rPr>
              <w:t>0</w:t>
            </w:r>
          </w:p>
        </w:tc>
        <w:tc>
          <w:tcPr>
            <w:tcW w:w="2120" w:type="dxa"/>
            <w:tcBorders>
              <w:top w:val="nil"/>
              <w:left w:val="single" w:sz="2" w:space="0" w:color="000000"/>
              <w:bottom w:val="single" w:sz="2" w:space="0" w:color="000000"/>
              <w:right w:val="single" w:sz="2" w:space="0" w:color="000000"/>
            </w:tcBorders>
          </w:tcPr>
          <w:p w:rsidR="007C0544" w:rsidRPr="00A254A4" w:rsidRDefault="007C0544">
            <w:pPr>
              <w:pStyle w:val="TableContents"/>
              <w:jc w:val="both"/>
              <w:rPr>
                <w:rFonts w:ascii="Times New Roman" w:hAnsi="Times New Roman"/>
              </w:rPr>
            </w:pPr>
            <w:r w:rsidRPr="00A254A4">
              <w:rPr>
                <w:rFonts w:ascii="Times New Roman" w:hAnsi="Times New Roman"/>
                <w:sz w:val="22"/>
              </w:rPr>
              <w:t>No</w:t>
            </w:r>
          </w:p>
          <w:p w:rsidR="007C0544" w:rsidRPr="00A254A4" w:rsidRDefault="007C0544">
            <w:pPr>
              <w:pStyle w:val="TableContents"/>
              <w:jc w:val="both"/>
              <w:rPr>
                <w:rFonts w:ascii="Times New Roman" w:hAnsi="Times New Roman"/>
              </w:rPr>
            </w:pPr>
            <w:r w:rsidRPr="00A254A4">
              <w:rPr>
                <w:rFonts w:ascii="Times New Roman" w:hAnsi="Times New Roman"/>
                <w:sz w:val="22"/>
              </w:rPr>
              <w:t>No</w:t>
            </w:r>
          </w:p>
          <w:p w:rsidR="007C0544" w:rsidRPr="00A254A4" w:rsidRDefault="007C0544">
            <w:pPr>
              <w:pStyle w:val="TableContents"/>
              <w:jc w:val="both"/>
              <w:rPr>
                <w:rFonts w:ascii="Times New Roman" w:hAnsi="Times New Roman"/>
              </w:rPr>
            </w:pPr>
            <w:r w:rsidRPr="00A254A4">
              <w:rPr>
                <w:rFonts w:ascii="Times New Roman" w:hAnsi="Times New Roman"/>
                <w:sz w:val="22"/>
              </w:rPr>
              <w:t>No</w:t>
            </w:r>
          </w:p>
          <w:p w:rsidR="007C0544" w:rsidRPr="00A254A4" w:rsidRDefault="007C0544">
            <w:pPr>
              <w:pStyle w:val="TableContents"/>
              <w:jc w:val="both"/>
              <w:rPr>
                <w:rFonts w:ascii="Times New Roman" w:hAnsi="Times New Roman"/>
              </w:rPr>
            </w:pPr>
            <w:r w:rsidRPr="00A254A4">
              <w:rPr>
                <w:rFonts w:ascii="Times New Roman" w:hAnsi="Times New Roman"/>
                <w:sz w:val="22"/>
              </w:rPr>
              <w:t>No</w:t>
            </w:r>
          </w:p>
          <w:p w:rsidR="007C0544" w:rsidRPr="00A254A4" w:rsidRDefault="007C0544">
            <w:pPr>
              <w:pStyle w:val="TableContents"/>
              <w:jc w:val="both"/>
              <w:rPr>
                <w:rFonts w:ascii="Times New Roman" w:hAnsi="Times New Roman"/>
              </w:rPr>
            </w:pPr>
            <w:r w:rsidRPr="00A254A4">
              <w:rPr>
                <w:rFonts w:ascii="Times New Roman" w:hAnsi="Times New Roman"/>
                <w:sz w:val="22"/>
              </w:rPr>
              <w:t>No</w:t>
            </w:r>
          </w:p>
          <w:p w:rsidR="007C0544" w:rsidRPr="00A254A4" w:rsidRDefault="007C0544">
            <w:pPr>
              <w:pStyle w:val="TableContents"/>
              <w:jc w:val="both"/>
              <w:rPr>
                <w:rFonts w:ascii="Times New Roman" w:hAnsi="Times New Roman"/>
              </w:rPr>
            </w:pPr>
            <w:r w:rsidRPr="00A254A4">
              <w:rPr>
                <w:rFonts w:ascii="Times New Roman" w:hAnsi="Times New Roman"/>
                <w:sz w:val="22"/>
              </w:rPr>
              <w:t>Yes</w:t>
            </w:r>
          </w:p>
        </w:tc>
      </w:tr>
    </w:tbl>
    <w:p w:rsidR="007C0544" w:rsidRPr="00DF5E43" w:rsidRDefault="007C0544">
      <w:pPr>
        <w:jc w:val="center"/>
        <w:rPr>
          <w:rFonts w:ascii="Times New Roman" w:hAnsi="Times New Roman" w:cs="Times New Roman"/>
        </w:rPr>
      </w:pPr>
      <w:r w:rsidRPr="00DF5E43">
        <w:rPr>
          <w:rFonts w:ascii="Times New Roman" w:hAnsi="Times New Roman" w:cs="Times New Roman"/>
          <w:sz w:val="22"/>
        </w:rPr>
        <w:t xml:space="preserve"> Tabel 4.2 Pixel rata-rata di tingkat pencahayaan berbeda.</w:t>
      </w:r>
    </w:p>
    <w:p w:rsidR="007C0544" w:rsidRPr="00DF5E43" w:rsidRDefault="007C0544">
      <w:pPr>
        <w:jc w:val="center"/>
        <w:rPr>
          <w:rFonts w:ascii="Times New Roman" w:hAnsi="Times New Roman" w:cs="Times New Roman"/>
          <w:sz w:val="22"/>
        </w:rPr>
      </w:pPr>
    </w:p>
    <w:p w:rsidR="007C0544" w:rsidRPr="00DF5E43" w:rsidRDefault="007C0544">
      <w:pPr>
        <w:jc w:val="both"/>
        <w:rPr>
          <w:rFonts w:ascii="Times New Roman" w:hAnsi="Times New Roman" w:cs="Times New Roman"/>
        </w:rPr>
      </w:pPr>
      <w:r w:rsidRPr="00DF5E43">
        <w:rPr>
          <w:rFonts w:ascii="Times New Roman" w:hAnsi="Times New Roman" w:cs="Times New Roman"/>
          <w:sz w:val="22"/>
        </w:rPr>
        <w:tab/>
        <w:t>Untuk analisa lebih lanjut digunakanlah program untuk membaca sebuah pixel pada bola yang dipilih acak untuk diketahui nilai HSV yang dimiliki pixel tersebut. Gambar 4.6 berikut adalah contoh analisa menggunakan software tersebut untuk mendapatkan nilai HSV yang ditandai lingkaran biru.</w:t>
      </w:r>
    </w:p>
    <w:p w:rsidR="00A61B31" w:rsidRDefault="007C0544">
      <w:pPr>
        <w:jc w:val="center"/>
        <w:rPr>
          <w:rFonts w:ascii="Times New Roman" w:hAnsi="Times New Roman" w:cs="Times New Roman"/>
          <w:sz w:val="22"/>
        </w:rPr>
      </w:pPr>
      <w:r w:rsidRPr="00DF5E43">
        <w:rPr>
          <w:rFonts w:ascii="Times New Roman" w:hAnsi="Times New Roman" w:cs="Times New Roman"/>
          <w:sz w:val="22"/>
        </w:rPr>
        <w:lastRenderedPageBreak/>
        <w:pict>
          <v:shape id="_x0000_i1028" type="#_x0000_t75" style="width:246pt;height:150pt">
            <v:imagedata r:id="rId14" o:title=""/>
          </v:shape>
        </w:pict>
      </w:r>
    </w:p>
    <w:p w:rsidR="007C0544" w:rsidRPr="00DF5E43" w:rsidRDefault="007C0544">
      <w:pPr>
        <w:jc w:val="center"/>
        <w:rPr>
          <w:rFonts w:ascii="Times New Roman" w:hAnsi="Times New Roman" w:cs="Times New Roman"/>
        </w:rPr>
      </w:pPr>
      <w:r w:rsidRPr="00DF5E43">
        <w:rPr>
          <w:rFonts w:ascii="Times New Roman" w:hAnsi="Times New Roman" w:cs="Times New Roman"/>
          <w:sz w:val="22"/>
        </w:rPr>
        <w:t>Gambar 4.6 Salah satu analisa HSV</w:t>
      </w:r>
    </w:p>
    <w:p w:rsidR="007C0544" w:rsidRPr="00DF5E43" w:rsidRDefault="007C0544">
      <w:pPr>
        <w:jc w:val="center"/>
        <w:rPr>
          <w:rFonts w:ascii="Times New Roman" w:hAnsi="Times New Roman" w:cs="Times New Roman"/>
          <w:b/>
          <w:sz w:val="22"/>
        </w:rPr>
      </w:pPr>
    </w:p>
    <w:p w:rsidR="007C0544" w:rsidRPr="00DF5E43" w:rsidRDefault="007C0544">
      <w:pPr>
        <w:rPr>
          <w:rFonts w:ascii="Times New Roman" w:hAnsi="Times New Roman" w:cs="Times New Roman"/>
        </w:rPr>
      </w:pPr>
      <w:r w:rsidRPr="00DF5E43">
        <w:rPr>
          <w:rFonts w:ascii="Times New Roman" w:hAnsi="Times New Roman" w:cs="Times New Roman"/>
          <w:sz w:val="22"/>
        </w:rPr>
        <w:tab/>
        <w:t>Tabel 4.3 berikut ini berisi nilai pixel HSV untuk pixel yang sama (ditandai lingkaran biru) pada setiap tingkat pencahayaan.</w:t>
      </w:r>
    </w:p>
    <w:tbl>
      <w:tblPr>
        <w:tblW w:w="0" w:type="auto"/>
        <w:tblInd w:w="3" w:type="dxa"/>
        <w:tblLayout w:type="fixed"/>
        <w:tblCellMar>
          <w:left w:w="0" w:type="dxa"/>
          <w:right w:w="0" w:type="dxa"/>
        </w:tblCellMar>
        <w:tblLook w:val="0000" w:firstRow="0" w:lastRow="0" w:firstColumn="0" w:lastColumn="0" w:noHBand="0" w:noVBand="0"/>
      </w:tblPr>
      <w:tblGrid>
        <w:gridCol w:w="1530"/>
        <w:gridCol w:w="1531"/>
        <w:gridCol w:w="1531"/>
        <w:gridCol w:w="1531"/>
      </w:tblGrid>
      <w:tr w:rsidR="007C0544" w:rsidRPr="00A254A4">
        <w:trPr>
          <w:gridAfter w:val="4"/>
          <w:wAfter w:w="6123" w:type="dxa"/>
        </w:trPr>
        <w:tc>
          <w:tcPr>
            <w:gridSpan w:val="0"/>
          </w:tcPr>
          <w:p w:rsidR="007C0544" w:rsidRPr="00A254A4" w:rsidRDefault="007C0544">
            <w:pPr>
              <w:widowControl/>
              <w:autoSpaceDN/>
              <w:adjustRightInd/>
              <w:rPr>
                <w:rFonts w:ascii="Times New Roman" w:hAnsi="Times New Roman"/>
              </w:rPr>
            </w:pPr>
            <w:r w:rsidRPr="00A254A4">
              <w:rPr>
                <w:rFonts w:ascii="Times New Roman" w:hAnsi="Times New Roman"/>
                <w:sz w:val="22"/>
              </w:rPr>
              <w:t>Lumen</w:t>
            </w:r>
          </w:p>
        </w:tc>
      </w:tr>
      <w:tr w:rsidR="007C0544" w:rsidRPr="00A254A4">
        <w:tc>
          <w:tcPr>
            <w:tcW w:w="1530" w:type="dxa"/>
            <w:tcBorders>
              <w:top w:val="single" w:sz="2" w:space="0" w:color="000000"/>
              <w:left w:val="single" w:sz="2" w:space="0" w:color="000000"/>
              <w:bottom w:val="single" w:sz="2" w:space="0" w:color="000000"/>
              <w:right w:val="nil"/>
            </w:tcBorders>
          </w:tcPr>
          <w:p w:rsidR="007C0544" w:rsidRPr="00A254A4" w:rsidRDefault="000816AB">
            <w:pPr>
              <w:pStyle w:val="TableContents"/>
              <w:rPr>
                <w:rFonts w:ascii="Times New Roman" w:hAnsi="Times New Roman"/>
              </w:rPr>
            </w:pPr>
            <w:r>
              <w:rPr>
                <w:rFonts w:ascii="Times New Roman" w:hAnsi="Times New Roman"/>
                <w:sz w:val="22"/>
              </w:rPr>
              <w:t>Lumen</w:t>
            </w:r>
          </w:p>
        </w:tc>
        <w:tc>
          <w:tcPr>
            <w:tcW w:w="1531" w:type="dxa"/>
            <w:tcBorders>
              <w:top w:val="single" w:sz="2" w:space="0" w:color="000000"/>
              <w:left w:val="single" w:sz="2" w:space="0" w:color="000000"/>
              <w:bottom w:val="single" w:sz="2" w:space="0" w:color="000000"/>
              <w:right w:val="nil"/>
            </w:tcBorders>
          </w:tcPr>
          <w:p w:rsidR="007C0544" w:rsidRPr="00A254A4" w:rsidRDefault="000816AB">
            <w:pPr>
              <w:pStyle w:val="TableContents"/>
              <w:rPr>
                <w:rFonts w:ascii="Times New Roman" w:hAnsi="Times New Roman"/>
              </w:rPr>
            </w:pPr>
            <w:r>
              <w:rPr>
                <w:rFonts w:ascii="Times New Roman" w:hAnsi="Times New Roman"/>
                <w:sz w:val="22"/>
              </w:rPr>
              <w:t>Hue</w:t>
            </w:r>
          </w:p>
        </w:tc>
        <w:tc>
          <w:tcPr>
            <w:tcW w:w="1531" w:type="dxa"/>
            <w:tcBorders>
              <w:top w:val="single" w:sz="2" w:space="0" w:color="000000"/>
              <w:left w:val="single" w:sz="2" w:space="0" w:color="000000"/>
              <w:bottom w:val="single" w:sz="2" w:space="0" w:color="000000"/>
              <w:right w:val="nil"/>
            </w:tcBorders>
          </w:tcPr>
          <w:p w:rsidR="007C0544" w:rsidRPr="00A254A4" w:rsidRDefault="000816AB">
            <w:pPr>
              <w:pStyle w:val="TableContents"/>
              <w:rPr>
                <w:rFonts w:ascii="Times New Roman" w:hAnsi="Times New Roman"/>
              </w:rPr>
            </w:pPr>
            <w:r>
              <w:rPr>
                <w:rFonts w:ascii="Times New Roman" w:hAnsi="Times New Roman"/>
                <w:sz w:val="22"/>
              </w:rPr>
              <w:t>Saturation</w:t>
            </w:r>
          </w:p>
        </w:tc>
        <w:tc>
          <w:tcPr>
            <w:tcW w:w="1531" w:type="dxa"/>
            <w:tcBorders>
              <w:top w:val="single" w:sz="2" w:space="0" w:color="000000"/>
              <w:left w:val="single" w:sz="2" w:space="0" w:color="000000"/>
              <w:bottom w:val="single" w:sz="2" w:space="0" w:color="000000"/>
              <w:right w:val="single" w:sz="2" w:space="0" w:color="000000"/>
            </w:tcBorders>
          </w:tcPr>
          <w:p w:rsidR="007C0544" w:rsidRPr="00A254A4" w:rsidRDefault="000816AB">
            <w:pPr>
              <w:pStyle w:val="TableContents"/>
              <w:rPr>
                <w:rFonts w:ascii="Times New Roman" w:hAnsi="Times New Roman"/>
              </w:rPr>
            </w:pPr>
            <w:r>
              <w:rPr>
                <w:rFonts w:ascii="Times New Roman" w:hAnsi="Times New Roman"/>
              </w:rPr>
              <w:t>Value</w:t>
            </w:r>
          </w:p>
        </w:tc>
      </w:tr>
      <w:tr w:rsidR="007C0544" w:rsidRPr="00A254A4">
        <w:tc>
          <w:tcPr>
            <w:tcW w:w="1530" w:type="dxa"/>
            <w:tcBorders>
              <w:top w:val="nil"/>
              <w:left w:val="single" w:sz="2" w:space="0" w:color="000000"/>
              <w:bottom w:val="single" w:sz="2" w:space="0" w:color="000000"/>
              <w:right w:val="nil"/>
            </w:tcBorders>
          </w:tcPr>
          <w:p w:rsidR="007C0544" w:rsidRPr="00A254A4" w:rsidRDefault="007C0544">
            <w:pPr>
              <w:pStyle w:val="TableContents"/>
              <w:rPr>
                <w:rFonts w:ascii="Times New Roman" w:hAnsi="Times New Roman"/>
              </w:rPr>
            </w:pPr>
            <w:r w:rsidRPr="00A254A4">
              <w:rPr>
                <w:rFonts w:ascii="Times New Roman" w:hAnsi="Times New Roman"/>
                <w:sz w:val="22"/>
              </w:rPr>
              <w:t>198</w:t>
            </w:r>
          </w:p>
          <w:p w:rsidR="007C0544" w:rsidRPr="00A254A4" w:rsidRDefault="007C0544">
            <w:pPr>
              <w:pStyle w:val="TableContents"/>
              <w:rPr>
                <w:rFonts w:ascii="Times New Roman" w:hAnsi="Times New Roman"/>
              </w:rPr>
            </w:pPr>
            <w:r w:rsidRPr="00A254A4">
              <w:rPr>
                <w:rFonts w:ascii="Times New Roman" w:hAnsi="Times New Roman"/>
                <w:sz w:val="22"/>
              </w:rPr>
              <w:t>74</w:t>
            </w:r>
          </w:p>
          <w:p w:rsidR="007C0544" w:rsidRPr="00A254A4" w:rsidRDefault="007C0544">
            <w:pPr>
              <w:pStyle w:val="TableContents"/>
              <w:rPr>
                <w:rFonts w:ascii="Times New Roman" w:hAnsi="Times New Roman"/>
              </w:rPr>
            </w:pPr>
            <w:r w:rsidRPr="00A254A4">
              <w:rPr>
                <w:rFonts w:ascii="Times New Roman" w:hAnsi="Times New Roman"/>
                <w:sz w:val="22"/>
              </w:rPr>
              <w:t>32</w:t>
            </w:r>
          </w:p>
          <w:p w:rsidR="007C0544" w:rsidRPr="00A254A4" w:rsidRDefault="007C0544">
            <w:pPr>
              <w:pStyle w:val="TableContents"/>
              <w:rPr>
                <w:rFonts w:ascii="Times New Roman" w:hAnsi="Times New Roman"/>
              </w:rPr>
            </w:pPr>
            <w:r w:rsidRPr="00A254A4">
              <w:rPr>
                <w:rFonts w:ascii="Times New Roman" w:hAnsi="Times New Roman"/>
                <w:sz w:val="22"/>
              </w:rPr>
              <w:t>17</w:t>
            </w:r>
          </w:p>
          <w:p w:rsidR="007C0544" w:rsidRPr="00A254A4" w:rsidRDefault="007C0544">
            <w:pPr>
              <w:pStyle w:val="TableContents"/>
              <w:rPr>
                <w:rFonts w:ascii="Times New Roman" w:hAnsi="Times New Roman"/>
              </w:rPr>
            </w:pPr>
            <w:r w:rsidRPr="00A254A4">
              <w:rPr>
                <w:rFonts w:ascii="Times New Roman" w:hAnsi="Times New Roman"/>
                <w:sz w:val="22"/>
              </w:rPr>
              <w:t>5</w:t>
            </w:r>
          </w:p>
          <w:p w:rsidR="007C0544" w:rsidRPr="00A254A4" w:rsidRDefault="007C0544">
            <w:pPr>
              <w:pStyle w:val="TableContents"/>
              <w:rPr>
                <w:rFonts w:ascii="Times New Roman" w:hAnsi="Times New Roman"/>
              </w:rPr>
            </w:pPr>
            <w:r w:rsidRPr="00A254A4">
              <w:rPr>
                <w:rFonts w:ascii="Times New Roman" w:hAnsi="Times New Roman"/>
                <w:sz w:val="22"/>
              </w:rPr>
              <w:t>0</w:t>
            </w:r>
          </w:p>
        </w:tc>
        <w:tc>
          <w:tcPr>
            <w:tcW w:w="1531" w:type="dxa"/>
            <w:tcBorders>
              <w:top w:val="nil"/>
              <w:left w:val="single" w:sz="2" w:space="0" w:color="000000"/>
              <w:bottom w:val="single" w:sz="2" w:space="0" w:color="000000"/>
              <w:right w:val="nil"/>
            </w:tcBorders>
          </w:tcPr>
          <w:p w:rsidR="007C0544" w:rsidRPr="00A254A4" w:rsidRDefault="007C0544">
            <w:pPr>
              <w:pStyle w:val="TableContents"/>
              <w:rPr>
                <w:rFonts w:ascii="Times New Roman" w:hAnsi="Times New Roman"/>
              </w:rPr>
            </w:pPr>
            <w:r w:rsidRPr="00A254A4">
              <w:rPr>
                <w:rFonts w:ascii="Times New Roman" w:hAnsi="Times New Roman"/>
                <w:sz w:val="22"/>
              </w:rPr>
              <w:t>112</w:t>
            </w:r>
          </w:p>
          <w:p w:rsidR="007C0544" w:rsidRPr="00A254A4" w:rsidRDefault="007C0544">
            <w:pPr>
              <w:pStyle w:val="TableContents"/>
              <w:rPr>
                <w:rFonts w:ascii="Times New Roman" w:hAnsi="Times New Roman"/>
              </w:rPr>
            </w:pPr>
            <w:r w:rsidRPr="00A254A4">
              <w:rPr>
                <w:rFonts w:ascii="Times New Roman" w:hAnsi="Times New Roman"/>
                <w:sz w:val="22"/>
              </w:rPr>
              <w:t>112</w:t>
            </w:r>
          </w:p>
          <w:p w:rsidR="007C0544" w:rsidRPr="00A254A4" w:rsidRDefault="007C0544">
            <w:pPr>
              <w:pStyle w:val="TableContents"/>
              <w:rPr>
                <w:rFonts w:ascii="Times New Roman" w:hAnsi="Times New Roman"/>
              </w:rPr>
            </w:pPr>
            <w:r w:rsidRPr="00A254A4">
              <w:rPr>
                <w:rFonts w:ascii="Times New Roman" w:hAnsi="Times New Roman"/>
                <w:sz w:val="22"/>
              </w:rPr>
              <w:t>112</w:t>
            </w:r>
          </w:p>
          <w:p w:rsidR="007C0544" w:rsidRPr="00A254A4" w:rsidRDefault="007C0544">
            <w:pPr>
              <w:pStyle w:val="TableContents"/>
              <w:rPr>
                <w:rFonts w:ascii="Times New Roman" w:hAnsi="Times New Roman"/>
              </w:rPr>
            </w:pPr>
            <w:r w:rsidRPr="00A254A4">
              <w:rPr>
                <w:rFonts w:ascii="Times New Roman" w:hAnsi="Times New Roman"/>
                <w:sz w:val="22"/>
              </w:rPr>
              <w:t>112</w:t>
            </w:r>
          </w:p>
          <w:p w:rsidR="007C0544" w:rsidRPr="00A254A4" w:rsidRDefault="007C0544">
            <w:pPr>
              <w:pStyle w:val="TableContents"/>
              <w:rPr>
                <w:rFonts w:ascii="Times New Roman" w:hAnsi="Times New Roman"/>
              </w:rPr>
            </w:pPr>
            <w:r w:rsidRPr="00A254A4">
              <w:rPr>
                <w:rFonts w:ascii="Times New Roman" w:hAnsi="Times New Roman"/>
                <w:sz w:val="22"/>
              </w:rPr>
              <w:t>112</w:t>
            </w:r>
          </w:p>
          <w:p w:rsidR="007C0544" w:rsidRPr="00A254A4" w:rsidRDefault="007C0544">
            <w:pPr>
              <w:pStyle w:val="TableContents"/>
              <w:rPr>
                <w:rFonts w:ascii="Times New Roman" w:hAnsi="Times New Roman"/>
              </w:rPr>
            </w:pPr>
            <w:r w:rsidRPr="00A254A4">
              <w:rPr>
                <w:rFonts w:ascii="Times New Roman" w:hAnsi="Times New Roman"/>
                <w:sz w:val="22"/>
              </w:rPr>
              <w:t>0</w:t>
            </w:r>
          </w:p>
        </w:tc>
        <w:tc>
          <w:tcPr>
            <w:tcW w:w="1531" w:type="dxa"/>
            <w:tcBorders>
              <w:top w:val="nil"/>
              <w:left w:val="single" w:sz="2" w:space="0" w:color="000000"/>
              <w:bottom w:val="single" w:sz="2" w:space="0" w:color="000000"/>
              <w:right w:val="nil"/>
            </w:tcBorders>
          </w:tcPr>
          <w:p w:rsidR="007C0544" w:rsidRPr="00A254A4" w:rsidRDefault="007C0544">
            <w:pPr>
              <w:pStyle w:val="TableContents"/>
              <w:rPr>
                <w:rFonts w:ascii="Times New Roman" w:hAnsi="Times New Roman"/>
              </w:rPr>
            </w:pPr>
            <w:r w:rsidRPr="00A254A4">
              <w:rPr>
                <w:rFonts w:ascii="Times New Roman" w:hAnsi="Times New Roman"/>
                <w:sz w:val="22"/>
              </w:rPr>
              <w:t>156</w:t>
            </w:r>
          </w:p>
          <w:p w:rsidR="007C0544" w:rsidRPr="00A254A4" w:rsidRDefault="007C0544">
            <w:pPr>
              <w:pStyle w:val="TableContents"/>
              <w:rPr>
                <w:rFonts w:ascii="Times New Roman" w:hAnsi="Times New Roman"/>
              </w:rPr>
            </w:pPr>
            <w:r w:rsidRPr="00A254A4">
              <w:rPr>
                <w:rFonts w:ascii="Times New Roman" w:hAnsi="Times New Roman"/>
                <w:sz w:val="22"/>
              </w:rPr>
              <w:t>139</w:t>
            </w:r>
          </w:p>
          <w:p w:rsidR="007C0544" w:rsidRPr="00A254A4" w:rsidRDefault="007C0544">
            <w:pPr>
              <w:pStyle w:val="TableContents"/>
              <w:rPr>
                <w:rFonts w:ascii="Times New Roman" w:hAnsi="Times New Roman"/>
              </w:rPr>
            </w:pPr>
            <w:r w:rsidRPr="00A254A4">
              <w:rPr>
                <w:rFonts w:ascii="Times New Roman" w:hAnsi="Times New Roman"/>
                <w:sz w:val="22"/>
              </w:rPr>
              <w:t>161</w:t>
            </w:r>
          </w:p>
          <w:p w:rsidR="007C0544" w:rsidRPr="00A254A4" w:rsidRDefault="007C0544">
            <w:pPr>
              <w:pStyle w:val="TableContents"/>
              <w:rPr>
                <w:rFonts w:ascii="Times New Roman" w:hAnsi="Times New Roman"/>
              </w:rPr>
            </w:pPr>
            <w:r w:rsidRPr="00A254A4">
              <w:rPr>
                <w:rFonts w:ascii="Times New Roman" w:hAnsi="Times New Roman"/>
                <w:sz w:val="22"/>
              </w:rPr>
              <w:t>157</w:t>
            </w:r>
          </w:p>
          <w:p w:rsidR="007C0544" w:rsidRPr="00A254A4" w:rsidRDefault="007C0544">
            <w:pPr>
              <w:pStyle w:val="TableContents"/>
              <w:rPr>
                <w:rFonts w:ascii="Times New Roman" w:hAnsi="Times New Roman"/>
              </w:rPr>
            </w:pPr>
            <w:r w:rsidRPr="00A254A4">
              <w:rPr>
                <w:rFonts w:ascii="Times New Roman" w:hAnsi="Times New Roman"/>
                <w:sz w:val="22"/>
              </w:rPr>
              <w:t>115</w:t>
            </w:r>
          </w:p>
          <w:p w:rsidR="007C0544" w:rsidRPr="00A254A4" w:rsidRDefault="007C0544">
            <w:pPr>
              <w:pStyle w:val="TableContents"/>
              <w:rPr>
                <w:rFonts w:ascii="Times New Roman" w:hAnsi="Times New Roman"/>
              </w:rPr>
            </w:pPr>
            <w:r w:rsidRPr="00A254A4">
              <w:rPr>
                <w:rFonts w:ascii="Times New Roman" w:hAnsi="Times New Roman"/>
                <w:sz w:val="22"/>
              </w:rPr>
              <w:t>0</w:t>
            </w:r>
          </w:p>
        </w:tc>
        <w:tc>
          <w:tcPr>
            <w:tcW w:w="1531" w:type="dxa"/>
            <w:tcBorders>
              <w:top w:val="nil"/>
              <w:left w:val="single" w:sz="2" w:space="0" w:color="000000"/>
              <w:bottom w:val="single" w:sz="2" w:space="0" w:color="000000"/>
              <w:right w:val="single" w:sz="2" w:space="0" w:color="000000"/>
            </w:tcBorders>
          </w:tcPr>
          <w:p w:rsidR="007C0544" w:rsidRPr="00A254A4" w:rsidRDefault="007C0544">
            <w:pPr>
              <w:pStyle w:val="TableContents"/>
              <w:rPr>
                <w:rFonts w:ascii="Times New Roman" w:hAnsi="Times New Roman"/>
              </w:rPr>
            </w:pPr>
            <w:r w:rsidRPr="00A254A4">
              <w:rPr>
                <w:rFonts w:ascii="Times New Roman" w:hAnsi="Times New Roman"/>
                <w:sz w:val="22"/>
              </w:rPr>
              <w:t>88</w:t>
            </w:r>
          </w:p>
          <w:p w:rsidR="007C0544" w:rsidRPr="00A254A4" w:rsidRDefault="007C0544">
            <w:pPr>
              <w:pStyle w:val="TableContents"/>
              <w:rPr>
                <w:rFonts w:ascii="Times New Roman" w:hAnsi="Times New Roman"/>
              </w:rPr>
            </w:pPr>
            <w:r w:rsidRPr="00A254A4">
              <w:rPr>
                <w:rFonts w:ascii="Times New Roman" w:hAnsi="Times New Roman"/>
                <w:sz w:val="22"/>
              </w:rPr>
              <w:t>79</w:t>
            </w:r>
          </w:p>
          <w:p w:rsidR="007C0544" w:rsidRPr="00A254A4" w:rsidRDefault="007C0544">
            <w:pPr>
              <w:pStyle w:val="TableContents"/>
              <w:rPr>
                <w:rFonts w:ascii="Times New Roman" w:hAnsi="Times New Roman"/>
              </w:rPr>
            </w:pPr>
            <w:r w:rsidRPr="00A254A4">
              <w:rPr>
                <w:rFonts w:ascii="Times New Roman" w:hAnsi="Times New Roman"/>
                <w:sz w:val="22"/>
              </w:rPr>
              <w:t>90</w:t>
            </w:r>
          </w:p>
          <w:p w:rsidR="007C0544" w:rsidRPr="00A254A4" w:rsidRDefault="007C0544">
            <w:pPr>
              <w:pStyle w:val="TableContents"/>
              <w:rPr>
                <w:rFonts w:ascii="Times New Roman" w:hAnsi="Times New Roman"/>
              </w:rPr>
            </w:pPr>
            <w:r w:rsidRPr="00A254A4">
              <w:rPr>
                <w:rFonts w:ascii="Times New Roman" w:hAnsi="Times New Roman"/>
                <w:sz w:val="22"/>
              </w:rPr>
              <w:t>94</w:t>
            </w:r>
          </w:p>
          <w:p w:rsidR="007C0544" w:rsidRPr="00A254A4" w:rsidRDefault="007C0544">
            <w:pPr>
              <w:pStyle w:val="TableContents"/>
              <w:rPr>
                <w:rFonts w:ascii="Times New Roman" w:hAnsi="Times New Roman"/>
              </w:rPr>
            </w:pPr>
            <w:r w:rsidRPr="00A254A4">
              <w:rPr>
                <w:rFonts w:ascii="Times New Roman" w:hAnsi="Times New Roman"/>
                <w:sz w:val="22"/>
              </w:rPr>
              <w:t>73</w:t>
            </w:r>
          </w:p>
          <w:p w:rsidR="007C0544" w:rsidRPr="00A254A4" w:rsidRDefault="007C0544">
            <w:pPr>
              <w:pStyle w:val="TableContents"/>
              <w:rPr>
                <w:rFonts w:ascii="Times New Roman" w:hAnsi="Times New Roman"/>
              </w:rPr>
            </w:pPr>
            <w:r w:rsidRPr="00A254A4">
              <w:rPr>
                <w:rFonts w:ascii="Times New Roman" w:hAnsi="Times New Roman"/>
                <w:sz w:val="22"/>
              </w:rPr>
              <w:t>30</w:t>
            </w:r>
          </w:p>
        </w:tc>
      </w:tr>
    </w:tbl>
    <w:p w:rsidR="007C0544" w:rsidRPr="00DF5E43" w:rsidRDefault="007C0544">
      <w:pPr>
        <w:rPr>
          <w:rFonts w:ascii="Times New Roman" w:hAnsi="Times New Roman" w:cs="Times New Roman"/>
          <w:sz w:val="22"/>
        </w:rPr>
      </w:pPr>
    </w:p>
    <w:p w:rsidR="007C0544" w:rsidRPr="00DF5E43" w:rsidRDefault="007C0544">
      <w:pPr>
        <w:jc w:val="both"/>
        <w:rPr>
          <w:rFonts w:ascii="Times New Roman" w:hAnsi="Times New Roman" w:cs="Times New Roman"/>
        </w:rPr>
      </w:pPr>
      <w:r w:rsidRPr="00DF5E43">
        <w:rPr>
          <w:rFonts w:ascii="Times New Roman" w:hAnsi="Times New Roman" w:cs="Times New Roman"/>
          <w:sz w:val="22"/>
        </w:rPr>
        <w:tab/>
        <w:t>Berdasarkan data di atas diketahui bahwa nilai Hue cenderung tetap yaitu pada nilai 112 kecuali pada lumen 0. Sedangkan yang mengalami perubahan adalah nilai saturasi dan value. Seperti diketahui bahwa saturasi adalah tingkat suatu warna terhadap warna putih sehingga semakin gelapnya warna akan menurunkan tingkat saturasi, sedangkan value  tingkat suatu warna terhadap warna hitam ehingga semakin cerahpnya warna akan menurunkan tingkat value</w:t>
      </w:r>
    </w:p>
    <w:p w:rsidR="007C0544" w:rsidRPr="00DF5E43" w:rsidRDefault="007C0544">
      <w:pPr>
        <w:jc w:val="both"/>
        <w:rPr>
          <w:rFonts w:ascii="Times New Roman" w:hAnsi="Times New Roman" w:cs="Times New Roman"/>
          <w:b/>
          <w:sz w:val="22"/>
        </w:rPr>
      </w:pPr>
    </w:p>
    <w:p w:rsidR="007C0544" w:rsidRPr="00DF5E43" w:rsidRDefault="007C0544">
      <w:pPr>
        <w:jc w:val="both"/>
        <w:rPr>
          <w:rFonts w:ascii="Times New Roman" w:hAnsi="Times New Roman" w:cs="Times New Roman"/>
        </w:rPr>
      </w:pPr>
      <w:r w:rsidRPr="00DF5E43">
        <w:rPr>
          <w:rFonts w:ascii="Times New Roman" w:hAnsi="Times New Roman" w:cs="Times New Roman"/>
          <w:b/>
          <w:sz w:val="22"/>
        </w:rPr>
        <w:t>4.5 Pemilihan Warna.</w:t>
      </w:r>
    </w:p>
    <w:p w:rsidR="007C0544" w:rsidRPr="00DF5E43" w:rsidRDefault="007C0544">
      <w:pPr>
        <w:jc w:val="both"/>
        <w:rPr>
          <w:rFonts w:ascii="Times New Roman" w:hAnsi="Times New Roman" w:cs="Times New Roman"/>
        </w:rPr>
      </w:pPr>
      <w:r w:rsidRPr="00DF5E43">
        <w:rPr>
          <w:rFonts w:ascii="Times New Roman" w:hAnsi="Times New Roman" w:cs="Times New Roman"/>
          <w:b/>
          <w:sz w:val="22"/>
        </w:rPr>
        <w:tab/>
      </w:r>
      <w:r w:rsidRPr="00DF5E43">
        <w:rPr>
          <w:rFonts w:ascii="Times New Roman" w:hAnsi="Times New Roman" w:cs="Times New Roman"/>
          <w:sz w:val="22"/>
        </w:rPr>
        <w:t xml:space="preserve">Pengujian ini bertujuan untuk menguji robot dalam hal </w:t>
      </w:r>
      <w:r w:rsidRPr="00DF5E43">
        <w:rPr>
          <w:rFonts w:ascii="Times New Roman" w:hAnsi="Times New Roman" w:cs="Times New Roman"/>
          <w:sz w:val="22"/>
        </w:rPr>
        <w:lastRenderedPageBreak/>
        <w:t xml:space="preserve">memilih warna. Disini digunakan 4 bola dengan warna berbeda yaitu merah, kuning, hijau, dan biru. Keempat bola tersebut memiliki ukuran yang sama. Untuk menganalisa digunakan program seperti pada gambar 4.10. Dengan mengambil nilai HSV yang telah ditentukan di dapatkan lingkaran target memilih warna biru. </w:t>
      </w:r>
    </w:p>
    <w:p w:rsidR="00CF6FC5" w:rsidRDefault="003F2AC3">
      <w:pPr>
        <w:jc w:val="center"/>
        <w:rPr>
          <w:rFonts w:ascii="Times New Roman" w:hAnsi="Times New Roman" w:cs="Times New Roman"/>
          <w:sz w:val="22"/>
        </w:rPr>
      </w:pPr>
      <w:r w:rsidRPr="00DF5E43">
        <w:rPr>
          <w:rFonts w:ascii="Times New Roman" w:hAnsi="Times New Roman" w:cs="Times New Roman"/>
          <w:sz w:val="22"/>
        </w:rPr>
        <w:pict>
          <v:shape id="_x0000_i1029" type="#_x0000_t75" style="width:255.75pt;height:2in">
            <v:imagedata r:id="rId15" o:title=""/>
          </v:shape>
        </w:pict>
      </w:r>
    </w:p>
    <w:p w:rsidR="007C0544" w:rsidRPr="00DF5E43" w:rsidRDefault="007C0544">
      <w:pPr>
        <w:jc w:val="center"/>
        <w:rPr>
          <w:rFonts w:ascii="Times New Roman" w:hAnsi="Times New Roman" w:cs="Times New Roman"/>
        </w:rPr>
      </w:pPr>
      <w:r w:rsidRPr="00DF5E43">
        <w:rPr>
          <w:rFonts w:ascii="Times New Roman" w:hAnsi="Times New Roman" w:cs="Times New Roman"/>
          <w:sz w:val="22"/>
        </w:rPr>
        <w:t>Gambar 4.10 Analisa seleksi warna biru</w:t>
      </w:r>
    </w:p>
    <w:p w:rsidR="007C0544" w:rsidRPr="00DF5E43" w:rsidRDefault="007C0544">
      <w:pPr>
        <w:jc w:val="both"/>
        <w:rPr>
          <w:rFonts w:ascii="Times New Roman" w:hAnsi="Times New Roman" w:cs="Times New Roman"/>
        </w:rPr>
      </w:pPr>
      <w:r w:rsidRPr="00DF5E43">
        <w:rPr>
          <w:rFonts w:ascii="Times New Roman" w:hAnsi="Times New Roman" w:cs="Times New Roman"/>
          <w:sz w:val="22"/>
        </w:rPr>
        <w:tab/>
        <w:t>Kemudian dengan software tersebut dengan tetap menggunakan jangkauan Saturation dan Value dilakukan pengaturan untuk mendapatkan warna hijau. Gambar 4.11 adalah hasil pengaturan untuk warna hijau.</w:t>
      </w:r>
    </w:p>
    <w:p w:rsidR="00CF6FC5" w:rsidRDefault="003F2AC3">
      <w:pPr>
        <w:jc w:val="center"/>
        <w:rPr>
          <w:rFonts w:ascii="Times New Roman" w:hAnsi="Times New Roman" w:cs="Times New Roman"/>
          <w:sz w:val="22"/>
        </w:rPr>
      </w:pPr>
      <w:r w:rsidRPr="00DF5E43">
        <w:rPr>
          <w:rFonts w:ascii="Times New Roman" w:hAnsi="Times New Roman" w:cs="Times New Roman"/>
          <w:sz w:val="22"/>
        </w:rPr>
        <w:pict>
          <v:shape id="_x0000_i1030" type="#_x0000_t75" style="width:255.75pt;height:150pt">
            <v:imagedata r:id="rId16" o:title=""/>
          </v:shape>
        </w:pict>
      </w:r>
    </w:p>
    <w:p w:rsidR="007C0544" w:rsidRPr="00DF5E43" w:rsidRDefault="007C0544">
      <w:pPr>
        <w:jc w:val="center"/>
        <w:rPr>
          <w:rFonts w:ascii="Times New Roman" w:hAnsi="Times New Roman" w:cs="Times New Roman"/>
        </w:rPr>
      </w:pPr>
      <w:r w:rsidRPr="00DF5E43">
        <w:rPr>
          <w:rFonts w:ascii="Times New Roman" w:hAnsi="Times New Roman" w:cs="Times New Roman"/>
          <w:sz w:val="22"/>
        </w:rPr>
        <w:t>Gambar 4.11 Analisa seleksi warna hijau</w:t>
      </w:r>
    </w:p>
    <w:p w:rsidR="007C0544" w:rsidRPr="00DF5E43" w:rsidRDefault="007C0544">
      <w:pPr>
        <w:jc w:val="both"/>
        <w:rPr>
          <w:rFonts w:ascii="Times New Roman" w:hAnsi="Times New Roman" w:cs="Times New Roman"/>
        </w:rPr>
      </w:pPr>
      <w:r w:rsidRPr="00DF5E43">
        <w:rPr>
          <w:rFonts w:ascii="Times New Roman" w:hAnsi="Times New Roman" w:cs="Times New Roman"/>
          <w:sz w:val="22"/>
        </w:rPr>
        <w:tab/>
        <w:t xml:space="preserve">Selanjutnya untuk warna kuning seperti pada gambar 4.12 </w:t>
      </w:r>
      <w:r w:rsidRPr="00DF5E43">
        <w:rPr>
          <w:rFonts w:ascii="Times New Roman" w:hAnsi="Times New Roman" w:cs="Times New Roman"/>
          <w:sz w:val="22"/>
        </w:rPr>
        <w:lastRenderedPageBreak/>
        <w:t>berikut.</w:t>
      </w:r>
    </w:p>
    <w:p w:rsidR="00CF6FC5" w:rsidRDefault="003F2AC3">
      <w:pPr>
        <w:jc w:val="center"/>
        <w:rPr>
          <w:rFonts w:ascii="Times New Roman" w:hAnsi="Times New Roman" w:cs="Times New Roman"/>
          <w:sz w:val="22"/>
        </w:rPr>
      </w:pPr>
      <w:r w:rsidRPr="00DF5E43">
        <w:rPr>
          <w:rFonts w:ascii="Times New Roman" w:hAnsi="Times New Roman" w:cs="Times New Roman"/>
          <w:sz w:val="22"/>
        </w:rPr>
        <w:pict>
          <v:shape id="_x0000_i1031" type="#_x0000_t75" style="width:255.75pt;height:2in">
            <v:imagedata r:id="rId17" o:title=""/>
          </v:shape>
        </w:pict>
      </w:r>
    </w:p>
    <w:p w:rsidR="007C0544" w:rsidRPr="00CF6FC5" w:rsidRDefault="007C0544" w:rsidP="00CF6FC5">
      <w:pPr>
        <w:jc w:val="center"/>
        <w:rPr>
          <w:rFonts w:ascii="Times New Roman" w:hAnsi="Times New Roman" w:cs="Times New Roman"/>
        </w:rPr>
      </w:pPr>
      <w:r w:rsidRPr="00DF5E43">
        <w:rPr>
          <w:rFonts w:ascii="Times New Roman" w:hAnsi="Times New Roman" w:cs="Times New Roman"/>
          <w:sz w:val="22"/>
        </w:rPr>
        <w:t>Gambar 4.12 Analisa seleksi warna hijau</w:t>
      </w:r>
    </w:p>
    <w:p w:rsidR="007C0544" w:rsidRPr="00DF5E43" w:rsidRDefault="007C0544">
      <w:pPr>
        <w:rPr>
          <w:rFonts w:ascii="Times New Roman" w:hAnsi="Times New Roman" w:cs="Times New Roman"/>
        </w:rPr>
      </w:pPr>
      <w:r w:rsidRPr="00DF5E43">
        <w:rPr>
          <w:rFonts w:ascii="Times New Roman" w:hAnsi="Times New Roman" w:cs="Times New Roman"/>
          <w:sz w:val="22"/>
        </w:rPr>
        <w:t>Dan terakhir untuk warna merah seperti pada gambar 4.13 berikut.</w:t>
      </w:r>
    </w:p>
    <w:p w:rsidR="00CF6FC5" w:rsidRDefault="003F2AC3">
      <w:pPr>
        <w:jc w:val="center"/>
        <w:rPr>
          <w:rFonts w:ascii="Times New Roman" w:hAnsi="Times New Roman" w:cs="Times New Roman"/>
          <w:sz w:val="22"/>
        </w:rPr>
      </w:pPr>
      <w:r w:rsidRPr="00DF5E43">
        <w:rPr>
          <w:rFonts w:ascii="Times New Roman" w:hAnsi="Times New Roman" w:cs="Times New Roman"/>
          <w:sz w:val="22"/>
        </w:rPr>
        <w:pict>
          <v:shape id="_x0000_i1032" type="#_x0000_t75" style="width:255.75pt;height:126.75pt">
            <v:imagedata r:id="rId18" o:title=""/>
          </v:shape>
        </w:pict>
      </w:r>
    </w:p>
    <w:p w:rsidR="007C0544" w:rsidRPr="00DF5E43" w:rsidRDefault="007C0544" w:rsidP="00CF6FC5">
      <w:pPr>
        <w:jc w:val="center"/>
        <w:rPr>
          <w:rFonts w:ascii="Times New Roman" w:hAnsi="Times New Roman" w:cs="Times New Roman"/>
        </w:rPr>
      </w:pPr>
      <w:r w:rsidRPr="00DF5E43">
        <w:rPr>
          <w:rFonts w:ascii="Times New Roman" w:hAnsi="Times New Roman" w:cs="Times New Roman"/>
          <w:sz w:val="22"/>
        </w:rPr>
        <w:t>Gambar 4.13 Analisa seleksi warna hijau</w:t>
      </w:r>
    </w:p>
    <w:p w:rsidR="007C0544" w:rsidRPr="00DF5E43" w:rsidRDefault="007C0544">
      <w:pPr>
        <w:rPr>
          <w:rFonts w:ascii="Times New Roman" w:hAnsi="Times New Roman" w:cs="Times New Roman"/>
        </w:rPr>
      </w:pPr>
      <w:r w:rsidRPr="00DF5E43">
        <w:rPr>
          <w:rFonts w:ascii="Times New Roman" w:hAnsi="Times New Roman" w:cs="Times New Roman"/>
          <w:sz w:val="22"/>
        </w:rPr>
        <w:tab/>
        <w:t>Berdasarkan analisa di atas diketahui rentang Hue setiap bola adalah sebagai berikut:</w:t>
      </w:r>
    </w:p>
    <w:p w:rsidR="007C0544" w:rsidRPr="00DF5E43" w:rsidRDefault="007C0544">
      <w:pPr>
        <w:numPr>
          <w:ilvl w:val="0"/>
          <w:numId w:val="6"/>
        </w:numPr>
        <w:rPr>
          <w:rFonts w:ascii="Times New Roman" w:hAnsi="Times New Roman" w:cs="Times New Roman"/>
        </w:rPr>
      </w:pPr>
      <w:r w:rsidRPr="00DF5E43">
        <w:rPr>
          <w:rFonts w:ascii="Times New Roman" w:hAnsi="Times New Roman" w:cs="Times New Roman"/>
          <w:sz w:val="22"/>
        </w:rPr>
        <w:t>Biru pada 100-130</w:t>
      </w:r>
    </w:p>
    <w:p w:rsidR="007C0544" w:rsidRPr="00DF5E43" w:rsidRDefault="007C0544">
      <w:pPr>
        <w:numPr>
          <w:ilvl w:val="0"/>
          <w:numId w:val="6"/>
        </w:numPr>
        <w:rPr>
          <w:rFonts w:ascii="Times New Roman" w:hAnsi="Times New Roman" w:cs="Times New Roman"/>
        </w:rPr>
      </w:pPr>
      <w:r w:rsidRPr="00DF5E43">
        <w:rPr>
          <w:rFonts w:ascii="Times New Roman" w:hAnsi="Times New Roman" w:cs="Times New Roman"/>
          <w:sz w:val="22"/>
        </w:rPr>
        <w:t>Hijau pada 60-90</w:t>
      </w:r>
    </w:p>
    <w:p w:rsidR="007C0544" w:rsidRPr="00DF5E43" w:rsidRDefault="007C0544">
      <w:pPr>
        <w:numPr>
          <w:ilvl w:val="0"/>
          <w:numId w:val="6"/>
        </w:numPr>
        <w:rPr>
          <w:rFonts w:ascii="Times New Roman" w:hAnsi="Times New Roman" w:cs="Times New Roman"/>
        </w:rPr>
      </w:pPr>
      <w:r w:rsidRPr="00DF5E43">
        <w:rPr>
          <w:rFonts w:ascii="Times New Roman" w:hAnsi="Times New Roman" w:cs="Times New Roman"/>
          <w:sz w:val="22"/>
        </w:rPr>
        <w:t>Kuning pada 15-35</w:t>
      </w:r>
    </w:p>
    <w:p w:rsidR="007C0544" w:rsidRPr="003F2AC3" w:rsidRDefault="007C0544" w:rsidP="003F2AC3">
      <w:pPr>
        <w:numPr>
          <w:ilvl w:val="0"/>
          <w:numId w:val="6"/>
        </w:numPr>
        <w:rPr>
          <w:rFonts w:ascii="Times New Roman" w:hAnsi="Times New Roman" w:cs="Times New Roman"/>
        </w:rPr>
      </w:pPr>
      <w:r w:rsidRPr="00DF5E43">
        <w:rPr>
          <w:rFonts w:ascii="Times New Roman" w:hAnsi="Times New Roman" w:cs="Times New Roman"/>
          <w:sz w:val="22"/>
        </w:rPr>
        <w:t>Merah pada 0-10</w:t>
      </w:r>
    </w:p>
    <w:p w:rsidR="007C0544" w:rsidRPr="00DF5E43" w:rsidRDefault="007C0544">
      <w:pPr>
        <w:rPr>
          <w:rFonts w:ascii="Times New Roman" w:hAnsi="Times New Roman" w:cs="Times New Roman"/>
        </w:rPr>
      </w:pPr>
      <w:r w:rsidRPr="00DF5E43">
        <w:rPr>
          <w:rFonts w:ascii="Times New Roman" w:hAnsi="Times New Roman" w:cs="Times New Roman"/>
          <w:sz w:val="22"/>
        </w:rPr>
        <w:tab/>
        <w:t>Dengan rentang nilai Hue yang berbeda-beda di atas maka dengan mudah dapat dibedakan setiap bola.</w:t>
      </w:r>
    </w:p>
    <w:sectPr w:rsidR="007C0544" w:rsidRPr="00DF5E43" w:rsidSect="0027300B">
      <w:headerReference w:type="default" r:id="rId19"/>
      <w:type w:val="continuous"/>
      <w:pgSz w:w="8391" w:h="11906"/>
      <w:pgMar w:top="1134" w:right="1134" w:bottom="1693" w:left="1134" w:header="720" w:footer="1134" w:gutter="0"/>
      <w:pgNumType w:start="35"/>
      <w:cols w:space="720"/>
      <w:formProt w:val="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1B94" w:rsidRDefault="00DC1B94">
      <w:r>
        <w:separator/>
      </w:r>
    </w:p>
  </w:endnote>
  <w:endnote w:type="continuationSeparator" w:id="0">
    <w:p w:rsidR="00DC1B94" w:rsidRDefault="00DC1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panose1 w:val="02020603050405020304"/>
    <w:charset w:val="00"/>
    <w:family w:val="roman"/>
    <w:pitch w:val="variable"/>
    <w:sig w:usb0="A00002AF" w:usb1="500078FB" w:usb2="00000000" w:usb3="00000000" w:csb0="0000009F" w:csb1="00000000"/>
  </w:font>
  <w:font w:name="Liberation Sans">
    <w:altName w:val="Arial"/>
    <w:panose1 w:val="020B0604020202020204"/>
    <w:charset w:val="00"/>
    <w:family w:val="swiss"/>
    <w:pitch w:val="variable"/>
    <w:sig w:usb0="A00002AF" w:usb1="5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1B94" w:rsidRDefault="00DC1B94">
      <w:r>
        <w:separator/>
      </w:r>
    </w:p>
  </w:footnote>
  <w:footnote w:type="continuationSeparator" w:id="0">
    <w:p w:rsidR="00DC1B94" w:rsidRDefault="00DC1B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00B" w:rsidRDefault="0027300B">
    <w:pPr>
      <w:pStyle w:val="Header"/>
      <w:jc w:val="right"/>
    </w:pPr>
    <w:r>
      <w:fldChar w:fldCharType="begin"/>
    </w:r>
    <w:r>
      <w:instrText xml:space="preserve"> PAGE   \* MERGEFORMAT </w:instrText>
    </w:r>
    <w:r>
      <w:fldChar w:fldCharType="separate"/>
    </w:r>
    <w:r w:rsidR="00514198">
      <w:rPr>
        <w:noProof/>
      </w:rPr>
      <w:t>36</w:t>
    </w:r>
    <w:r>
      <w:fldChar w:fldCharType="end"/>
    </w:r>
  </w:p>
  <w:p w:rsidR="0027300B" w:rsidRDefault="002730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ind w:left="432" w:hanging="432"/>
      </w:pPr>
      <w:rPr>
        <w:rFonts w:cs="Times New Roman"/>
      </w:rPr>
    </w:lvl>
    <w:lvl w:ilvl="1">
      <w:start w:val="1"/>
      <w:numFmt w:val="none"/>
      <w:suff w:val="nothing"/>
      <w:lvlText w:val=""/>
      <w:lvlJc w:val="left"/>
      <w:pPr>
        <w:ind w:left="576" w:hanging="576"/>
      </w:pPr>
      <w:rPr>
        <w:rFonts w:cs="Times New Roman"/>
      </w:rPr>
    </w:lvl>
    <w:lvl w:ilvl="2">
      <w:start w:val="1"/>
      <w:numFmt w:val="none"/>
      <w:suff w:val="nothing"/>
      <w:lvlText w:val=""/>
      <w:lvlJc w:val="left"/>
      <w:pPr>
        <w:ind w:left="720" w:hanging="720"/>
      </w:pPr>
      <w:rPr>
        <w:rFonts w:cs="Times New Roman"/>
      </w:rPr>
    </w:lvl>
    <w:lvl w:ilvl="3">
      <w:start w:val="1"/>
      <w:numFmt w:val="none"/>
      <w:suff w:val="nothing"/>
      <w:lvlText w:val=""/>
      <w:lvlJc w:val="left"/>
      <w:pPr>
        <w:ind w:left="864" w:hanging="864"/>
      </w:pPr>
      <w:rPr>
        <w:rFonts w:cs="Times New Roman"/>
      </w:rPr>
    </w:lvl>
    <w:lvl w:ilvl="4">
      <w:start w:val="1"/>
      <w:numFmt w:val="none"/>
      <w:suff w:val="nothing"/>
      <w:lvlText w:val=""/>
      <w:lvlJc w:val="left"/>
      <w:pPr>
        <w:ind w:left="1008" w:hanging="1008"/>
      </w:pPr>
      <w:rPr>
        <w:rFonts w:cs="Times New Roman"/>
      </w:rPr>
    </w:lvl>
    <w:lvl w:ilvl="5">
      <w:start w:val="1"/>
      <w:numFmt w:val="none"/>
      <w:suff w:val="nothing"/>
      <w:lvlText w:val=""/>
      <w:lvlJc w:val="left"/>
      <w:pPr>
        <w:ind w:left="1152" w:hanging="1152"/>
      </w:pPr>
      <w:rPr>
        <w:rFonts w:cs="Times New Roman"/>
      </w:rPr>
    </w:lvl>
    <w:lvl w:ilvl="6">
      <w:start w:val="1"/>
      <w:numFmt w:val="none"/>
      <w:suff w:val="nothing"/>
      <w:lvlText w:val=""/>
      <w:lvlJc w:val="left"/>
      <w:pPr>
        <w:ind w:left="1296" w:hanging="1296"/>
      </w:pPr>
      <w:rPr>
        <w:rFonts w:cs="Times New Roman"/>
      </w:rPr>
    </w:lvl>
    <w:lvl w:ilvl="7">
      <w:start w:val="1"/>
      <w:numFmt w:val="none"/>
      <w:suff w:val="nothing"/>
      <w:lvlText w:val=""/>
      <w:lvlJc w:val="left"/>
      <w:pPr>
        <w:ind w:left="1440" w:hanging="1440"/>
      </w:pPr>
      <w:rPr>
        <w:rFonts w:cs="Times New Roman"/>
      </w:rPr>
    </w:lvl>
    <w:lvl w:ilvl="8">
      <w:start w:val="1"/>
      <w:numFmt w:val="none"/>
      <w:suff w:val="nothing"/>
      <w:lvlText w:val=""/>
      <w:lvlJc w:val="left"/>
      <w:pPr>
        <w:ind w:left="1584" w:hanging="1584"/>
      </w:pPr>
      <w:rPr>
        <w:rFonts w:cs="Times New Roman"/>
      </w:rPr>
    </w:lvl>
  </w:abstractNum>
  <w:abstractNum w:abstractNumId="1">
    <w:nsid w:val="00000002"/>
    <w:multiLevelType w:val="multilevel"/>
    <w:tmpl w:val="00000002"/>
    <w:lvl w:ilvl="0">
      <w:start w:val="1"/>
      <w:numFmt w:val="bullet"/>
      <w:lvlText w:val="•"/>
      <w:lvlJc w:val="left"/>
      <w:pPr>
        <w:ind w:left="720" w:hanging="360"/>
      </w:pPr>
      <w:rPr>
        <w:rFonts w:ascii="OpenSymbol" w:eastAsia="Times New Roman" w:hAnsi="OpenSymbol"/>
      </w:rPr>
    </w:lvl>
    <w:lvl w:ilvl="1">
      <w:start w:val="1"/>
      <w:numFmt w:val="bullet"/>
      <w:lvlText w:val="◦"/>
      <w:lvlJc w:val="left"/>
      <w:pPr>
        <w:ind w:left="1080" w:hanging="360"/>
      </w:pPr>
      <w:rPr>
        <w:rFonts w:ascii="OpenSymbol" w:eastAsia="Times New Roman" w:hAnsi="OpenSymbol"/>
      </w:rPr>
    </w:lvl>
    <w:lvl w:ilvl="2">
      <w:start w:val="1"/>
      <w:numFmt w:val="bullet"/>
      <w:lvlText w:val="▪"/>
      <w:lvlJc w:val="left"/>
      <w:pPr>
        <w:ind w:left="1440" w:hanging="360"/>
      </w:pPr>
      <w:rPr>
        <w:rFonts w:ascii="OpenSymbol" w:eastAsia="Times New Roman" w:hAnsi="OpenSymbol"/>
      </w:rPr>
    </w:lvl>
    <w:lvl w:ilvl="3">
      <w:start w:val="1"/>
      <w:numFmt w:val="bullet"/>
      <w:lvlText w:val="•"/>
      <w:lvlJc w:val="left"/>
      <w:pPr>
        <w:ind w:left="1800" w:hanging="360"/>
      </w:pPr>
      <w:rPr>
        <w:rFonts w:ascii="OpenSymbol" w:eastAsia="Times New Roman" w:hAnsi="OpenSymbol"/>
      </w:rPr>
    </w:lvl>
    <w:lvl w:ilvl="4">
      <w:start w:val="1"/>
      <w:numFmt w:val="bullet"/>
      <w:lvlText w:val="◦"/>
      <w:lvlJc w:val="left"/>
      <w:pPr>
        <w:ind w:left="2160" w:hanging="360"/>
      </w:pPr>
      <w:rPr>
        <w:rFonts w:ascii="OpenSymbol" w:eastAsia="Times New Roman" w:hAnsi="OpenSymbol"/>
      </w:rPr>
    </w:lvl>
    <w:lvl w:ilvl="5">
      <w:start w:val="1"/>
      <w:numFmt w:val="bullet"/>
      <w:lvlText w:val="▪"/>
      <w:lvlJc w:val="left"/>
      <w:pPr>
        <w:ind w:left="2520" w:hanging="360"/>
      </w:pPr>
      <w:rPr>
        <w:rFonts w:ascii="OpenSymbol" w:eastAsia="Times New Roman" w:hAnsi="OpenSymbol"/>
      </w:rPr>
    </w:lvl>
    <w:lvl w:ilvl="6">
      <w:start w:val="1"/>
      <w:numFmt w:val="bullet"/>
      <w:lvlText w:val="•"/>
      <w:lvlJc w:val="left"/>
      <w:pPr>
        <w:ind w:left="2880" w:hanging="360"/>
      </w:pPr>
      <w:rPr>
        <w:rFonts w:ascii="OpenSymbol" w:eastAsia="Times New Roman" w:hAnsi="OpenSymbol"/>
      </w:rPr>
    </w:lvl>
    <w:lvl w:ilvl="7">
      <w:start w:val="1"/>
      <w:numFmt w:val="bullet"/>
      <w:lvlText w:val="◦"/>
      <w:lvlJc w:val="left"/>
      <w:pPr>
        <w:ind w:left="3240" w:hanging="360"/>
      </w:pPr>
      <w:rPr>
        <w:rFonts w:ascii="OpenSymbol" w:eastAsia="Times New Roman" w:hAnsi="OpenSymbol"/>
      </w:rPr>
    </w:lvl>
    <w:lvl w:ilvl="8">
      <w:start w:val="1"/>
      <w:numFmt w:val="bullet"/>
      <w:lvlText w:val="▪"/>
      <w:lvlJc w:val="left"/>
      <w:pPr>
        <w:ind w:left="3600" w:hanging="360"/>
      </w:pPr>
      <w:rPr>
        <w:rFonts w:ascii="OpenSymbol" w:eastAsia="Times New Roman" w:hAnsi="OpenSymbol"/>
      </w:rPr>
    </w:lvl>
  </w:abstractNum>
  <w:abstractNum w:abstractNumId="2">
    <w:nsid w:val="00000003"/>
    <w:multiLevelType w:val="multilevel"/>
    <w:tmpl w:val="00000003"/>
    <w:lvl w:ilvl="0">
      <w:start w:val="1"/>
      <w:numFmt w:val="bullet"/>
      <w:lvlText w:val="•"/>
      <w:lvlJc w:val="left"/>
      <w:pPr>
        <w:ind w:left="720" w:hanging="360"/>
      </w:pPr>
      <w:rPr>
        <w:rFonts w:ascii="OpenSymbol" w:eastAsia="Times New Roman" w:hAnsi="OpenSymbol"/>
      </w:rPr>
    </w:lvl>
    <w:lvl w:ilvl="1">
      <w:start w:val="1"/>
      <w:numFmt w:val="bullet"/>
      <w:lvlText w:val="◦"/>
      <w:lvlJc w:val="left"/>
      <w:pPr>
        <w:ind w:left="1080" w:hanging="360"/>
      </w:pPr>
      <w:rPr>
        <w:rFonts w:ascii="OpenSymbol" w:eastAsia="Times New Roman" w:hAnsi="OpenSymbol"/>
      </w:rPr>
    </w:lvl>
    <w:lvl w:ilvl="2">
      <w:start w:val="1"/>
      <w:numFmt w:val="bullet"/>
      <w:lvlText w:val="▪"/>
      <w:lvlJc w:val="left"/>
      <w:pPr>
        <w:ind w:left="1440" w:hanging="360"/>
      </w:pPr>
      <w:rPr>
        <w:rFonts w:ascii="OpenSymbol" w:eastAsia="Times New Roman" w:hAnsi="OpenSymbol"/>
      </w:rPr>
    </w:lvl>
    <w:lvl w:ilvl="3">
      <w:start w:val="1"/>
      <w:numFmt w:val="bullet"/>
      <w:lvlText w:val="•"/>
      <w:lvlJc w:val="left"/>
      <w:pPr>
        <w:ind w:left="1800" w:hanging="360"/>
      </w:pPr>
      <w:rPr>
        <w:rFonts w:ascii="OpenSymbol" w:eastAsia="Times New Roman" w:hAnsi="OpenSymbol"/>
      </w:rPr>
    </w:lvl>
    <w:lvl w:ilvl="4">
      <w:start w:val="1"/>
      <w:numFmt w:val="bullet"/>
      <w:lvlText w:val="◦"/>
      <w:lvlJc w:val="left"/>
      <w:pPr>
        <w:ind w:left="2160" w:hanging="360"/>
      </w:pPr>
      <w:rPr>
        <w:rFonts w:ascii="OpenSymbol" w:eastAsia="Times New Roman" w:hAnsi="OpenSymbol"/>
      </w:rPr>
    </w:lvl>
    <w:lvl w:ilvl="5">
      <w:start w:val="1"/>
      <w:numFmt w:val="bullet"/>
      <w:lvlText w:val="▪"/>
      <w:lvlJc w:val="left"/>
      <w:pPr>
        <w:ind w:left="2520" w:hanging="360"/>
      </w:pPr>
      <w:rPr>
        <w:rFonts w:ascii="OpenSymbol" w:eastAsia="Times New Roman" w:hAnsi="OpenSymbol"/>
      </w:rPr>
    </w:lvl>
    <w:lvl w:ilvl="6">
      <w:start w:val="1"/>
      <w:numFmt w:val="bullet"/>
      <w:lvlText w:val="•"/>
      <w:lvlJc w:val="left"/>
      <w:pPr>
        <w:ind w:left="2880" w:hanging="360"/>
      </w:pPr>
      <w:rPr>
        <w:rFonts w:ascii="OpenSymbol" w:eastAsia="Times New Roman" w:hAnsi="OpenSymbol"/>
      </w:rPr>
    </w:lvl>
    <w:lvl w:ilvl="7">
      <w:start w:val="1"/>
      <w:numFmt w:val="bullet"/>
      <w:lvlText w:val="◦"/>
      <w:lvlJc w:val="left"/>
      <w:pPr>
        <w:ind w:left="3240" w:hanging="360"/>
      </w:pPr>
      <w:rPr>
        <w:rFonts w:ascii="OpenSymbol" w:eastAsia="Times New Roman" w:hAnsi="OpenSymbol"/>
      </w:rPr>
    </w:lvl>
    <w:lvl w:ilvl="8">
      <w:start w:val="1"/>
      <w:numFmt w:val="bullet"/>
      <w:lvlText w:val="▪"/>
      <w:lvlJc w:val="left"/>
      <w:pPr>
        <w:ind w:left="3600" w:hanging="360"/>
      </w:pPr>
      <w:rPr>
        <w:rFonts w:ascii="OpenSymbol" w:eastAsia="Times New Roman" w:hAnsi="OpenSymbol"/>
      </w:rPr>
    </w:lvl>
  </w:abstractNum>
  <w:abstractNum w:abstractNumId="3">
    <w:nsid w:val="00000004"/>
    <w:multiLevelType w:val="multilevel"/>
    <w:tmpl w:val="00000004"/>
    <w:lvl w:ilvl="0">
      <w:start w:val="1"/>
      <w:numFmt w:val="bullet"/>
      <w:lvlText w:val="•"/>
      <w:lvlJc w:val="left"/>
      <w:pPr>
        <w:ind w:left="720" w:hanging="360"/>
      </w:pPr>
      <w:rPr>
        <w:rFonts w:ascii="OpenSymbol" w:eastAsia="Times New Roman" w:hAnsi="OpenSymbol"/>
      </w:rPr>
    </w:lvl>
    <w:lvl w:ilvl="1">
      <w:start w:val="1"/>
      <w:numFmt w:val="bullet"/>
      <w:lvlText w:val="◦"/>
      <w:lvlJc w:val="left"/>
      <w:pPr>
        <w:ind w:left="1080" w:hanging="360"/>
      </w:pPr>
      <w:rPr>
        <w:rFonts w:ascii="OpenSymbol" w:eastAsia="Times New Roman" w:hAnsi="OpenSymbol"/>
      </w:rPr>
    </w:lvl>
    <w:lvl w:ilvl="2">
      <w:start w:val="1"/>
      <w:numFmt w:val="bullet"/>
      <w:lvlText w:val="▪"/>
      <w:lvlJc w:val="left"/>
      <w:pPr>
        <w:ind w:left="1440" w:hanging="360"/>
      </w:pPr>
      <w:rPr>
        <w:rFonts w:ascii="OpenSymbol" w:eastAsia="Times New Roman" w:hAnsi="OpenSymbol"/>
      </w:rPr>
    </w:lvl>
    <w:lvl w:ilvl="3">
      <w:start w:val="1"/>
      <w:numFmt w:val="bullet"/>
      <w:lvlText w:val="•"/>
      <w:lvlJc w:val="left"/>
      <w:pPr>
        <w:ind w:left="1800" w:hanging="360"/>
      </w:pPr>
      <w:rPr>
        <w:rFonts w:ascii="OpenSymbol" w:eastAsia="Times New Roman" w:hAnsi="OpenSymbol"/>
      </w:rPr>
    </w:lvl>
    <w:lvl w:ilvl="4">
      <w:start w:val="1"/>
      <w:numFmt w:val="bullet"/>
      <w:lvlText w:val="◦"/>
      <w:lvlJc w:val="left"/>
      <w:pPr>
        <w:ind w:left="2160" w:hanging="360"/>
      </w:pPr>
      <w:rPr>
        <w:rFonts w:ascii="OpenSymbol" w:eastAsia="Times New Roman" w:hAnsi="OpenSymbol"/>
      </w:rPr>
    </w:lvl>
    <w:lvl w:ilvl="5">
      <w:start w:val="1"/>
      <w:numFmt w:val="bullet"/>
      <w:lvlText w:val="▪"/>
      <w:lvlJc w:val="left"/>
      <w:pPr>
        <w:ind w:left="2520" w:hanging="360"/>
      </w:pPr>
      <w:rPr>
        <w:rFonts w:ascii="OpenSymbol" w:eastAsia="Times New Roman" w:hAnsi="OpenSymbol"/>
      </w:rPr>
    </w:lvl>
    <w:lvl w:ilvl="6">
      <w:start w:val="1"/>
      <w:numFmt w:val="bullet"/>
      <w:lvlText w:val="•"/>
      <w:lvlJc w:val="left"/>
      <w:pPr>
        <w:ind w:left="2880" w:hanging="360"/>
      </w:pPr>
      <w:rPr>
        <w:rFonts w:ascii="OpenSymbol" w:eastAsia="Times New Roman" w:hAnsi="OpenSymbol"/>
      </w:rPr>
    </w:lvl>
    <w:lvl w:ilvl="7">
      <w:start w:val="1"/>
      <w:numFmt w:val="bullet"/>
      <w:lvlText w:val="◦"/>
      <w:lvlJc w:val="left"/>
      <w:pPr>
        <w:ind w:left="3240" w:hanging="360"/>
      </w:pPr>
      <w:rPr>
        <w:rFonts w:ascii="OpenSymbol" w:eastAsia="Times New Roman" w:hAnsi="OpenSymbol"/>
      </w:rPr>
    </w:lvl>
    <w:lvl w:ilvl="8">
      <w:start w:val="1"/>
      <w:numFmt w:val="bullet"/>
      <w:lvlText w:val="▪"/>
      <w:lvlJc w:val="left"/>
      <w:pPr>
        <w:ind w:left="3600" w:hanging="360"/>
      </w:pPr>
      <w:rPr>
        <w:rFonts w:ascii="OpenSymbol" w:eastAsia="Times New Roman" w:hAnsi="OpenSymbol"/>
      </w:rPr>
    </w:lvl>
  </w:abstractNum>
  <w:abstractNum w:abstractNumId="4">
    <w:nsid w:val="00000005"/>
    <w:multiLevelType w:val="multilevel"/>
    <w:tmpl w:val="00000005"/>
    <w:lvl w:ilvl="0">
      <w:start w:val="1"/>
      <w:numFmt w:val="bullet"/>
      <w:lvlText w:val="•"/>
      <w:lvlJc w:val="left"/>
      <w:pPr>
        <w:ind w:left="720" w:hanging="360"/>
      </w:pPr>
      <w:rPr>
        <w:rFonts w:ascii="OpenSymbol" w:eastAsia="Times New Roman" w:hAnsi="OpenSymbol"/>
      </w:rPr>
    </w:lvl>
    <w:lvl w:ilvl="1">
      <w:start w:val="1"/>
      <w:numFmt w:val="bullet"/>
      <w:lvlText w:val="◦"/>
      <w:lvlJc w:val="left"/>
      <w:pPr>
        <w:ind w:left="1080" w:hanging="360"/>
      </w:pPr>
      <w:rPr>
        <w:rFonts w:ascii="OpenSymbol" w:eastAsia="Times New Roman" w:hAnsi="OpenSymbol"/>
      </w:rPr>
    </w:lvl>
    <w:lvl w:ilvl="2">
      <w:start w:val="1"/>
      <w:numFmt w:val="bullet"/>
      <w:lvlText w:val="▪"/>
      <w:lvlJc w:val="left"/>
      <w:pPr>
        <w:ind w:left="1440" w:hanging="360"/>
      </w:pPr>
      <w:rPr>
        <w:rFonts w:ascii="OpenSymbol" w:eastAsia="Times New Roman" w:hAnsi="OpenSymbol"/>
      </w:rPr>
    </w:lvl>
    <w:lvl w:ilvl="3">
      <w:start w:val="1"/>
      <w:numFmt w:val="bullet"/>
      <w:lvlText w:val="•"/>
      <w:lvlJc w:val="left"/>
      <w:pPr>
        <w:ind w:left="1800" w:hanging="360"/>
      </w:pPr>
      <w:rPr>
        <w:rFonts w:ascii="OpenSymbol" w:eastAsia="Times New Roman" w:hAnsi="OpenSymbol"/>
      </w:rPr>
    </w:lvl>
    <w:lvl w:ilvl="4">
      <w:start w:val="1"/>
      <w:numFmt w:val="bullet"/>
      <w:lvlText w:val="◦"/>
      <w:lvlJc w:val="left"/>
      <w:pPr>
        <w:ind w:left="2160" w:hanging="360"/>
      </w:pPr>
      <w:rPr>
        <w:rFonts w:ascii="OpenSymbol" w:eastAsia="Times New Roman" w:hAnsi="OpenSymbol"/>
      </w:rPr>
    </w:lvl>
    <w:lvl w:ilvl="5">
      <w:start w:val="1"/>
      <w:numFmt w:val="bullet"/>
      <w:lvlText w:val="▪"/>
      <w:lvlJc w:val="left"/>
      <w:pPr>
        <w:ind w:left="2520" w:hanging="360"/>
      </w:pPr>
      <w:rPr>
        <w:rFonts w:ascii="OpenSymbol" w:eastAsia="Times New Roman" w:hAnsi="OpenSymbol"/>
      </w:rPr>
    </w:lvl>
    <w:lvl w:ilvl="6">
      <w:start w:val="1"/>
      <w:numFmt w:val="bullet"/>
      <w:lvlText w:val="•"/>
      <w:lvlJc w:val="left"/>
      <w:pPr>
        <w:ind w:left="2880" w:hanging="360"/>
      </w:pPr>
      <w:rPr>
        <w:rFonts w:ascii="OpenSymbol" w:eastAsia="Times New Roman" w:hAnsi="OpenSymbol"/>
      </w:rPr>
    </w:lvl>
    <w:lvl w:ilvl="7">
      <w:start w:val="1"/>
      <w:numFmt w:val="bullet"/>
      <w:lvlText w:val="◦"/>
      <w:lvlJc w:val="left"/>
      <w:pPr>
        <w:ind w:left="3240" w:hanging="360"/>
      </w:pPr>
      <w:rPr>
        <w:rFonts w:ascii="OpenSymbol" w:eastAsia="Times New Roman" w:hAnsi="OpenSymbol"/>
      </w:rPr>
    </w:lvl>
    <w:lvl w:ilvl="8">
      <w:start w:val="1"/>
      <w:numFmt w:val="bullet"/>
      <w:lvlText w:val="▪"/>
      <w:lvlJc w:val="left"/>
      <w:pPr>
        <w:ind w:left="3600" w:hanging="360"/>
      </w:pPr>
      <w:rPr>
        <w:rFonts w:ascii="OpenSymbol" w:eastAsia="Times New Roman" w:hAnsi="OpenSymbol"/>
      </w:rPr>
    </w:lvl>
  </w:abstractNum>
  <w:abstractNum w:abstractNumId="5">
    <w:nsid w:val="00000006"/>
    <w:multiLevelType w:val="multilevel"/>
    <w:tmpl w:val="00000006"/>
    <w:lvl w:ilvl="0">
      <w:start w:val="1"/>
      <w:numFmt w:val="bullet"/>
      <w:lvlText w:val="•"/>
      <w:lvlJc w:val="left"/>
      <w:pPr>
        <w:ind w:left="720" w:hanging="360"/>
      </w:pPr>
      <w:rPr>
        <w:rFonts w:ascii="OpenSymbol" w:eastAsia="Times New Roman" w:hAnsi="OpenSymbol"/>
      </w:rPr>
    </w:lvl>
    <w:lvl w:ilvl="1">
      <w:start w:val="1"/>
      <w:numFmt w:val="bullet"/>
      <w:lvlText w:val="◦"/>
      <w:lvlJc w:val="left"/>
      <w:pPr>
        <w:ind w:left="1080" w:hanging="360"/>
      </w:pPr>
      <w:rPr>
        <w:rFonts w:ascii="OpenSymbol" w:eastAsia="Times New Roman" w:hAnsi="OpenSymbol"/>
      </w:rPr>
    </w:lvl>
    <w:lvl w:ilvl="2">
      <w:start w:val="1"/>
      <w:numFmt w:val="bullet"/>
      <w:lvlText w:val="▪"/>
      <w:lvlJc w:val="left"/>
      <w:pPr>
        <w:ind w:left="1440" w:hanging="360"/>
      </w:pPr>
      <w:rPr>
        <w:rFonts w:ascii="OpenSymbol" w:eastAsia="Times New Roman" w:hAnsi="OpenSymbol"/>
      </w:rPr>
    </w:lvl>
    <w:lvl w:ilvl="3">
      <w:start w:val="1"/>
      <w:numFmt w:val="bullet"/>
      <w:lvlText w:val="•"/>
      <w:lvlJc w:val="left"/>
      <w:pPr>
        <w:ind w:left="1800" w:hanging="360"/>
      </w:pPr>
      <w:rPr>
        <w:rFonts w:ascii="OpenSymbol" w:eastAsia="Times New Roman" w:hAnsi="OpenSymbol"/>
      </w:rPr>
    </w:lvl>
    <w:lvl w:ilvl="4">
      <w:start w:val="1"/>
      <w:numFmt w:val="bullet"/>
      <w:lvlText w:val="◦"/>
      <w:lvlJc w:val="left"/>
      <w:pPr>
        <w:ind w:left="2160" w:hanging="360"/>
      </w:pPr>
      <w:rPr>
        <w:rFonts w:ascii="OpenSymbol" w:eastAsia="Times New Roman" w:hAnsi="OpenSymbol"/>
      </w:rPr>
    </w:lvl>
    <w:lvl w:ilvl="5">
      <w:start w:val="1"/>
      <w:numFmt w:val="bullet"/>
      <w:lvlText w:val="▪"/>
      <w:lvlJc w:val="left"/>
      <w:pPr>
        <w:ind w:left="2520" w:hanging="360"/>
      </w:pPr>
      <w:rPr>
        <w:rFonts w:ascii="OpenSymbol" w:eastAsia="Times New Roman" w:hAnsi="OpenSymbol"/>
      </w:rPr>
    </w:lvl>
    <w:lvl w:ilvl="6">
      <w:start w:val="1"/>
      <w:numFmt w:val="bullet"/>
      <w:lvlText w:val="•"/>
      <w:lvlJc w:val="left"/>
      <w:pPr>
        <w:ind w:left="2880" w:hanging="360"/>
      </w:pPr>
      <w:rPr>
        <w:rFonts w:ascii="OpenSymbol" w:eastAsia="Times New Roman" w:hAnsi="OpenSymbol"/>
      </w:rPr>
    </w:lvl>
    <w:lvl w:ilvl="7">
      <w:start w:val="1"/>
      <w:numFmt w:val="bullet"/>
      <w:lvlText w:val="◦"/>
      <w:lvlJc w:val="left"/>
      <w:pPr>
        <w:ind w:left="3240" w:hanging="360"/>
      </w:pPr>
      <w:rPr>
        <w:rFonts w:ascii="OpenSymbol" w:eastAsia="Times New Roman" w:hAnsi="OpenSymbol"/>
      </w:rPr>
    </w:lvl>
    <w:lvl w:ilvl="8">
      <w:start w:val="1"/>
      <w:numFmt w:val="bullet"/>
      <w:lvlText w:val="▪"/>
      <w:lvlJc w:val="left"/>
      <w:pPr>
        <w:ind w:left="3600" w:hanging="360"/>
      </w:pPr>
      <w:rPr>
        <w:rFonts w:ascii="OpenSymbol" w:eastAsia="Times New Roman" w:hAnsi="OpenSymbol"/>
      </w:rPr>
    </w:lvl>
  </w:abstractNum>
  <w:abstractNum w:abstractNumId="6">
    <w:nsid w:val="106B09E8"/>
    <w:multiLevelType w:val="hybridMultilevel"/>
    <w:tmpl w:val="2FC40114"/>
    <w:lvl w:ilvl="0" w:tplc="C2E0B3EE">
      <w:start w:val="1"/>
      <w:numFmt w:val="lowerLetter"/>
      <w:lvlText w:val="(%1)"/>
      <w:lvlJc w:val="left"/>
      <w:pPr>
        <w:ind w:left="1778" w:hanging="360"/>
      </w:pPr>
      <w:rPr>
        <w:rFonts w:cs="Times New Roman" w:hint="default"/>
      </w:rPr>
    </w:lvl>
    <w:lvl w:ilvl="1" w:tplc="04090019" w:tentative="1">
      <w:start w:val="1"/>
      <w:numFmt w:val="lowerLetter"/>
      <w:lvlText w:val="%2."/>
      <w:lvlJc w:val="left"/>
      <w:pPr>
        <w:ind w:left="2498" w:hanging="360"/>
      </w:pPr>
      <w:rPr>
        <w:rFonts w:cs="Times New Roman"/>
      </w:rPr>
    </w:lvl>
    <w:lvl w:ilvl="2" w:tplc="0409001B" w:tentative="1">
      <w:start w:val="1"/>
      <w:numFmt w:val="lowerRoman"/>
      <w:lvlText w:val="%3."/>
      <w:lvlJc w:val="right"/>
      <w:pPr>
        <w:ind w:left="3218" w:hanging="180"/>
      </w:pPr>
      <w:rPr>
        <w:rFonts w:cs="Times New Roman"/>
      </w:rPr>
    </w:lvl>
    <w:lvl w:ilvl="3" w:tplc="0409000F" w:tentative="1">
      <w:start w:val="1"/>
      <w:numFmt w:val="decimal"/>
      <w:lvlText w:val="%4."/>
      <w:lvlJc w:val="left"/>
      <w:pPr>
        <w:ind w:left="3938" w:hanging="360"/>
      </w:pPr>
      <w:rPr>
        <w:rFonts w:cs="Times New Roman"/>
      </w:rPr>
    </w:lvl>
    <w:lvl w:ilvl="4" w:tplc="04090019" w:tentative="1">
      <w:start w:val="1"/>
      <w:numFmt w:val="lowerLetter"/>
      <w:lvlText w:val="%5."/>
      <w:lvlJc w:val="left"/>
      <w:pPr>
        <w:ind w:left="4658" w:hanging="360"/>
      </w:pPr>
      <w:rPr>
        <w:rFonts w:cs="Times New Roman"/>
      </w:rPr>
    </w:lvl>
    <w:lvl w:ilvl="5" w:tplc="0409001B" w:tentative="1">
      <w:start w:val="1"/>
      <w:numFmt w:val="lowerRoman"/>
      <w:lvlText w:val="%6."/>
      <w:lvlJc w:val="right"/>
      <w:pPr>
        <w:ind w:left="5378" w:hanging="180"/>
      </w:pPr>
      <w:rPr>
        <w:rFonts w:cs="Times New Roman"/>
      </w:rPr>
    </w:lvl>
    <w:lvl w:ilvl="6" w:tplc="0409000F" w:tentative="1">
      <w:start w:val="1"/>
      <w:numFmt w:val="decimal"/>
      <w:lvlText w:val="%7."/>
      <w:lvlJc w:val="left"/>
      <w:pPr>
        <w:ind w:left="6098" w:hanging="360"/>
      </w:pPr>
      <w:rPr>
        <w:rFonts w:cs="Times New Roman"/>
      </w:rPr>
    </w:lvl>
    <w:lvl w:ilvl="7" w:tplc="04090019" w:tentative="1">
      <w:start w:val="1"/>
      <w:numFmt w:val="lowerLetter"/>
      <w:lvlText w:val="%8."/>
      <w:lvlJc w:val="left"/>
      <w:pPr>
        <w:ind w:left="6818" w:hanging="360"/>
      </w:pPr>
      <w:rPr>
        <w:rFonts w:cs="Times New Roman"/>
      </w:rPr>
    </w:lvl>
    <w:lvl w:ilvl="8" w:tplc="0409001B" w:tentative="1">
      <w:start w:val="1"/>
      <w:numFmt w:val="lowerRoman"/>
      <w:lvlText w:val="%9."/>
      <w:lvlJc w:val="right"/>
      <w:pPr>
        <w:ind w:left="7538" w:hanging="180"/>
      </w:pPr>
      <w:rPr>
        <w:rFonts w:cs="Times New Roman"/>
      </w:rPr>
    </w:lvl>
  </w:abstractNum>
  <w:abstractNum w:abstractNumId="7">
    <w:nsid w:val="24297493"/>
    <w:multiLevelType w:val="hybridMultilevel"/>
    <w:tmpl w:val="334C4BF4"/>
    <w:lvl w:ilvl="0" w:tplc="CDF6ED10">
      <w:start w:val="1"/>
      <w:numFmt w:val="lowerLetter"/>
      <w:lvlText w:val="(%1)"/>
      <w:lvlJc w:val="left"/>
      <w:pPr>
        <w:ind w:left="1785" w:hanging="360"/>
      </w:pPr>
      <w:rPr>
        <w:rFonts w:cs="Times New Roman" w:hint="default"/>
      </w:rPr>
    </w:lvl>
    <w:lvl w:ilvl="1" w:tplc="04090019" w:tentative="1">
      <w:start w:val="1"/>
      <w:numFmt w:val="lowerLetter"/>
      <w:lvlText w:val="%2."/>
      <w:lvlJc w:val="left"/>
      <w:pPr>
        <w:ind w:left="2505" w:hanging="360"/>
      </w:pPr>
      <w:rPr>
        <w:rFonts w:cs="Times New Roman"/>
      </w:rPr>
    </w:lvl>
    <w:lvl w:ilvl="2" w:tplc="0409001B" w:tentative="1">
      <w:start w:val="1"/>
      <w:numFmt w:val="lowerRoman"/>
      <w:lvlText w:val="%3."/>
      <w:lvlJc w:val="right"/>
      <w:pPr>
        <w:ind w:left="3225" w:hanging="180"/>
      </w:pPr>
      <w:rPr>
        <w:rFonts w:cs="Times New Roman"/>
      </w:rPr>
    </w:lvl>
    <w:lvl w:ilvl="3" w:tplc="0409000F" w:tentative="1">
      <w:start w:val="1"/>
      <w:numFmt w:val="decimal"/>
      <w:lvlText w:val="%4."/>
      <w:lvlJc w:val="left"/>
      <w:pPr>
        <w:ind w:left="3945" w:hanging="360"/>
      </w:pPr>
      <w:rPr>
        <w:rFonts w:cs="Times New Roman"/>
      </w:rPr>
    </w:lvl>
    <w:lvl w:ilvl="4" w:tplc="04090019" w:tentative="1">
      <w:start w:val="1"/>
      <w:numFmt w:val="lowerLetter"/>
      <w:lvlText w:val="%5."/>
      <w:lvlJc w:val="left"/>
      <w:pPr>
        <w:ind w:left="4665" w:hanging="360"/>
      </w:pPr>
      <w:rPr>
        <w:rFonts w:cs="Times New Roman"/>
      </w:rPr>
    </w:lvl>
    <w:lvl w:ilvl="5" w:tplc="0409001B" w:tentative="1">
      <w:start w:val="1"/>
      <w:numFmt w:val="lowerRoman"/>
      <w:lvlText w:val="%6."/>
      <w:lvlJc w:val="right"/>
      <w:pPr>
        <w:ind w:left="5385" w:hanging="180"/>
      </w:pPr>
      <w:rPr>
        <w:rFonts w:cs="Times New Roman"/>
      </w:rPr>
    </w:lvl>
    <w:lvl w:ilvl="6" w:tplc="0409000F" w:tentative="1">
      <w:start w:val="1"/>
      <w:numFmt w:val="decimal"/>
      <w:lvlText w:val="%7."/>
      <w:lvlJc w:val="left"/>
      <w:pPr>
        <w:ind w:left="6105" w:hanging="360"/>
      </w:pPr>
      <w:rPr>
        <w:rFonts w:cs="Times New Roman"/>
      </w:rPr>
    </w:lvl>
    <w:lvl w:ilvl="7" w:tplc="04090019" w:tentative="1">
      <w:start w:val="1"/>
      <w:numFmt w:val="lowerLetter"/>
      <w:lvlText w:val="%8."/>
      <w:lvlJc w:val="left"/>
      <w:pPr>
        <w:ind w:left="6825" w:hanging="360"/>
      </w:pPr>
      <w:rPr>
        <w:rFonts w:cs="Times New Roman"/>
      </w:rPr>
    </w:lvl>
    <w:lvl w:ilvl="8" w:tplc="0409001B" w:tentative="1">
      <w:start w:val="1"/>
      <w:numFmt w:val="lowerRoman"/>
      <w:lvlText w:val="%9."/>
      <w:lvlJc w:val="right"/>
      <w:pPr>
        <w:ind w:left="7545" w:hanging="180"/>
      </w:pPr>
      <w:rPr>
        <w:rFonts w:cs="Times New Roman"/>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oNotTrackMoves/>
  <w:defaultTabStop w:val="709"/>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7377A"/>
    <w:rsid w:val="000816AB"/>
    <w:rsid w:val="0027300B"/>
    <w:rsid w:val="00362270"/>
    <w:rsid w:val="003F2AC3"/>
    <w:rsid w:val="0047652D"/>
    <w:rsid w:val="00514198"/>
    <w:rsid w:val="00646B31"/>
    <w:rsid w:val="006739A0"/>
    <w:rsid w:val="007C0544"/>
    <w:rsid w:val="008910C8"/>
    <w:rsid w:val="00A254A4"/>
    <w:rsid w:val="00A61B31"/>
    <w:rsid w:val="00B50901"/>
    <w:rsid w:val="00C028E1"/>
    <w:rsid w:val="00C147A5"/>
    <w:rsid w:val="00CF6FC5"/>
    <w:rsid w:val="00D47EE5"/>
    <w:rsid w:val="00D7377A"/>
    <w:rsid w:val="00DC1B94"/>
    <w:rsid w:val="00DF5E43"/>
    <w:rsid w:val="00E11AF0"/>
    <w:rsid w:val="00FE0FE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N w:val="0"/>
      <w:adjustRightInd w:val="0"/>
    </w:pPr>
    <w:rPr>
      <w:rFonts w:ascii="Liberation Serif" w:hAnsi="Liberation Serif" w:cs="Liberation Serif"/>
      <w:kern w:val="1"/>
      <w:sz w:val="24"/>
      <w:szCs w:val="24"/>
      <w:lang w:eastAsia="zh-CN" w:bidi="hi-IN"/>
    </w:rPr>
  </w:style>
  <w:style w:type="paragraph" w:styleId="Heading1">
    <w:name w:val="heading 1"/>
    <w:basedOn w:val="Heading"/>
    <w:next w:val="TextBody"/>
    <w:link w:val="Heading1Char"/>
    <w:uiPriority w:val="99"/>
    <w:qFormat/>
    <w:pPr>
      <w:outlineLvl w:val="0"/>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Pr>
      <w:rFonts w:ascii="Cambria" w:hAnsi="Cambria"/>
      <w:b/>
      <w:kern w:val="32"/>
      <w:sz w:val="29"/>
      <w:lang w:val="x-none" w:eastAsia="zh-CN"/>
    </w:rPr>
  </w:style>
  <w:style w:type="character" w:customStyle="1" w:styleId="NumberingSymbols">
    <w:name w:val="Numbering Symbols"/>
    <w:uiPriority w:val="99"/>
  </w:style>
  <w:style w:type="character" w:customStyle="1" w:styleId="InternetLink">
    <w:name w:val="Internet Link"/>
    <w:uiPriority w:val="99"/>
    <w:rPr>
      <w:color w:val="000080"/>
      <w:u w:val="single"/>
      <w:lang/>
    </w:rPr>
  </w:style>
  <w:style w:type="character" w:customStyle="1" w:styleId="Bullets">
    <w:name w:val="Bullets"/>
    <w:uiPriority w:val="99"/>
    <w:rPr>
      <w:rFonts w:ascii="OpenSymbol" w:eastAsia="Times New Roman"/>
    </w:rPr>
  </w:style>
  <w:style w:type="paragraph" w:customStyle="1" w:styleId="Heading">
    <w:name w:val="Heading"/>
    <w:basedOn w:val="Normal"/>
    <w:next w:val="TextBody"/>
    <w:uiPriority w:val="99"/>
    <w:pPr>
      <w:keepNext/>
      <w:autoSpaceDE w:val="0"/>
      <w:spacing w:before="240" w:after="120"/>
    </w:pPr>
    <w:rPr>
      <w:rFonts w:ascii="Liberation Sans" w:cs="Liberation Sans"/>
      <w:kern w:val="0"/>
      <w:sz w:val="28"/>
      <w:szCs w:val="28"/>
      <w:lang w:eastAsia="en-US" w:bidi="ar-SA"/>
    </w:rPr>
  </w:style>
  <w:style w:type="paragraph" w:customStyle="1" w:styleId="TextBody">
    <w:name w:val="Text Body"/>
    <w:basedOn w:val="Normal"/>
    <w:uiPriority w:val="99"/>
    <w:pPr>
      <w:autoSpaceDE w:val="0"/>
      <w:spacing w:after="140" w:line="288" w:lineRule="auto"/>
    </w:pPr>
    <w:rPr>
      <w:rFonts w:cs="Times New Roman"/>
      <w:kern w:val="0"/>
      <w:lang w:eastAsia="en-US" w:bidi="ar-SA"/>
    </w:rPr>
  </w:style>
  <w:style w:type="paragraph" w:styleId="List">
    <w:name w:val="List"/>
    <w:basedOn w:val="TextBody"/>
    <w:uiPriority w:val="99"/>
  </w:style>
  <w:style w:type="paragraph" w:styleId="Caption">
    <w:name w:val="caption"/>
    <w:basedOn w:val="Normal"/>
    <w:uiPriority w:val="99"/>
    <w:qFormat/>
    <w:pPr>
      <w:suppressLineNumbers/>
      <w:autoSpaceDE w:val="0"/>
      <w:spacing w:before="120" w:after="120"/>
    </w:pPr>
    <w:rPr>
      <w:rFonts w:cs="Times New Roman"/>
      <w:i/>
      <w:iCs/>
      <w:kern w:val="0"/>
      <w:lang w:eastAsia="en-US" w:bidi="ar-SA"/>
    </w:rPr>
  </w:style>
  <w:style w:type="paragraph" w:customStyle="1" w:styleId="Index">
    <w:name w:val="Index"/>
    <w:basedOn w:val="Normal"/>
    <w:uiPriority w:val="99"/>
    <w:pPr>
      <w:suppressLineNumbers/>
      <w:autoSpaceDE w:val="0"/>
    </w:pPr>
    <w:rPr>
      <w:rFonts w:cs="Times New Roman"/>
      <w:kern w:val="0"/>
      <w:lang w:eastAsia="en-US" w:bidi="ar-SA"/>
    </w:rPr>
  </w:style>
  <w:style w:type="paragraph" w:customStyle="1" w:styleId="TableContents">
    <w:name w:val="Table Contents"/>
    <w:basedOn w:val="Normal"/>
    <w:uiPriority w:val="99"/>
    <w:pPr>
      <w:suppressLineNumbers/>
      <w:autoSpaceDE w:val="0"/>
    </w:pPr>
    <w:rPr>
      <w:rFonts w:cs="Times New Roman"/>
      <w:kern w:val="0"/>
      <w:lang w:eastAsia="en-US" w:bidi="ar-SA"/>
    </w:rPr>
  </w:style>
  <w:style w:type="paragraph" w:customStyle="1" w:styleId="TableHeading">
    <w:name w:val="Table Heading"/>
    <w:basedOn w:val="TableContents"/>
    <w:uiPriority w:val="99"/>
    <w:pPr>
      <w:jc w:val="center"/>
    </w:pPr>
    <w:rPr>
      <w:b/>
      <w:bCs/>
    </w:rPr>
  </w:style>
  <w:style w:type="paragraph" w:styleId="Footer">
    <w:name w:val="footer"/>
    <w:basedOn w:val="Normal"/>
    <w:link w:val="FooterChar"/>
    <w:uiPriority w:val="99"/>
    <w:pPr>
      <w:suppressLineNumbers/>
      <w:tabs>
        <w:tab w:val="center" w:pos="3061"/>
        <w:tab w:val="right" w:pos="6123"/>
      </w:tabs>
      <w:autoSpaceDE w:val="0"/>
    </w:pPr>
    <w:rPr>
      <w:rFonts w:cs="Times New Roman"/>
      <w:kern w:val="0"/>
      <w:lang w:eastAsia="en-US" w:bidi="ar-SA"/>
    </w:rPr>
  </w:style>
  <w:style w:type="character" w:customStyle="1" w:styleId="FooterChar">
    <w:name w:val="Footer Char"/>
    <w:link w:val="Footer"/>
    <w:uiPriority w:val="99"/>
    <w:semiHidden/>
    <w:locked/>
    <w:rPr>
      <w:rFonts w:ascii="Liberation Serif" w:hAnsi="Liberation Serif"/>
      <w:kern w:val="1"/>
      <w:sz w:val="21"/>
      <w:lang w:val="x-none" w:eastAsia="zh-CN"/>
    </w:rPr>
  </w:style>
  <w:style w:type="paragraph" w:customStyle="1" w:styleId="FrameContents">
    <w:name w:val="Frame Contents"/>
    <w:basedOn w:val="Normal"/>
    <w:uiPriority w:val="99"/>
    <w:pPr>
      <w:autoSpaceDE w:val="0"/>
    </w:pPr>
    <w:rPr>
      <w:rFonts w:cs="Times New Roman"/>
      <w:kern w:val="0"/>
      <w:lang w:eastAsia="en-US" w:bidi="ar-SA"/>
    </w:rPr>
  </w:style>
  <w:style w:type="paragraph" w:styleId="BalloonText">
    <w:name w:val="Balloon Text"/>
    <w:basedOn w:val="Normal"/>
    <w:link w:val="BalloonTextChar"/>
    <w:uiPriority w:val="99"/>
    <w:semiHidden/>
    <w:unhideWhenUsed/>
    <w:rsid w:val="00A254A4"/>
    <w:rPr>
      <w:rFonts w:ascii="Tahoma" w:hAnsi="Tahoma" w:cs="Mangal"/>
      <w:sz w:val="16"/>
      <w:szCs w:val="14"/>
    </w:rPr>
  </w:style>
  <w:style w:type="character" w:customStyle="1" w:styleId="BalloonTextChar">
    <w:name w:val="Balloon Text Char"/>
    <w:link w:val="BalloonText"/>
    <w:uiPriority w:val="99"/>
    <w:semiHidden/>
    <w:locked/>
    <w:rsid w:val="00A254A4"/>
    <w:rPr>
      <w:rFonts w:ascii="Tahoma" w:hAnsi="Tahoma"/>
      <w:kern w:val="1"/>
      <w:sz w:val="14"/>
      <w:lang w:val="x-none" w:eastAsia="zh-CN"/>
    </w:rPr>
  </w:style>
  <w:style w:type="paragraph" w:styleId="Header">
    <w:name w:val="header"/>
    <w:basedOn w:val="Normal"/>
    <w:link w:val="HeaderChar"/>
    <w:uiPriority w:val="99"/>
    <w:unhideWhenUsed/>
    <w:rsid w:val="0027300B"/>
    <w:pPr>
      <w:tabs>
        <w:tab w:val="center" w:pos="4680"/>
        <w:tab w:val="right" w:pos="9360"/>
      </w:tabs>
    </w:pPr>
    <w:rPr>
      <w:rFonts w:cs="Mangal"/>
      <w:szCs w:val="21"/>
    </w:rPr>
  </w:style>
  <w:style w:type="character" w:customStyle="1" w:styleId="HeaderChar">
    <w:name w:val="Header Char"/>
    <w:link w:val="Header"/>
    <w:uiPriority w:val="99"/>
    <w:locked/>
    <w:rsid w:val="0027300B"/>
    <w:rPr>
      <w:rFonts w:ascii="Liberation Serif" w:hAnsi="Liberation Serif" w:cs="Mangal"/>
      <w:kern w:val="1"/>
      <w:sz w:val="21"/>
      <w:szCs w:val="21"/>
      <w:lang w:val="x-none"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1552</Words>
  <Characters>8847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development</dc:creator>
  <cp:keywords/>
  <dc:description/>
  <cp:lastModifiedBy>development</cp:lastModifiedBy>
  <cp:revision>2</cp:revision>
  <dcterms:created xsi:type="dcterms:W3CDTF">2015-01-08T14:26:00Z</dcterms:created>
  <dcterms:modified xsi:type="dcterms:W3CDTF">2015-01-08T14:26:00Z</dcterms:modified>
</cp:coreProperties>
</file>